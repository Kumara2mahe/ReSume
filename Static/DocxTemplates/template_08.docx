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5250" w14:textId="2D87A387" w:rsidR="007E4BF8" w:rsidRDefault="007E4BF8"/>
    <w:p w14:paraId="082E9736" w14:textId="77777777" w:rsidR="007E4BF8" w:rsidRDefault="007E4BF8"/>
    <w:tbl>
      <w:tblPr>
        <w:tblStyle w:val="topBorderTabl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50"/>
      </w:tblGrid>
      <w:tr w:rsidR="00AF16DB" w14:paraId="63607B78" w14:textId="77777777" w:rsidTr="007E4BF8">
        <w:trPr>
          <w:trHeight w:val="700"/>
        </w:trPr>
        <w:tc>
          <w:tcPr>
            <w:tcW w:w="10850" w:type="dxa"/>
            <w:shd w:val="clear" w:color="auto" w:fill="00A4C1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7096C716" w14:textId="77777777" w:rsidR="00AF16DB" w:rsidRDefault="00AF16DB">
            <w:pPr>
              <w:pStyle w:val="mlj3topborder"/>
              <w:spacing w:after="60" w:line="260" w:lineRule="atLeast"/>
              <w:ind w:right="200"/>
              <w:rPr>
                <w:rStyle w:val="topbordercell"/>
                <w:shd w:val="clear" w:color="auto" w:fill="auto"/>
              </w:rPr>
            </w:pPr>
          </w:p>
        </w:tc>
      </w:tr>
    </w:tbl>
    <w:tbl>
      <w:tblPr>
        <w:tblStyle w:val="documentparentContainer"/>
        <w:tblW w:w="0" w:type="auto"/>
        <w:tblLayout w:type="fixed"/>
        <w:tblCellMar>
          <w:top w:w="9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640"/>
        <w:gridCol w:w="810"/>
        <w:gridCol w:w="3390"/>
      </w:tblGrid>
      <w:tr w:rsidR="00AF16DB" w14:paraId="2A785052" w14:textId="77777777">
        <w:tc>
          <w:tcPr>
            <w:tcW w:w="6640" w:type="dxa"/>
            <w:tcMar>
              <w:top w:w="425" w:type="dxa"/>
              <w:left w:w="5" w:type="dxa"/>
              <w:bottom w:w="405" w:type="dxa"/>
              <w:right w:w="5" w:type="dxa"/>
            </w:tcMar>
            <w:hideMark/>
          </w:tcPr>
          <w:p w14:paraId="076D9AC4" w14:textId="5138DF6C" w:rsidR="00AF16DB" w:rsidRDefault="000030E2">
            <w:pPr>
              <w:pStyle w:val="documentname"/>
              <w:rPr>
                <w:rStyle w:val="documentleft-box"/>
                <w:color w:val="000000"/>
              </w:rPr>
            </w:pPr>
            <w:r>
              <w:rPr>
                <w:rStyle w:val="span"/>
              </w:rPr>
              <w:t>{{ PE_FIRST_NAME }} {{ PE_LAST_NAME }}</w:t>
            </w:r>
          </w:p>
          <w:p w14:paraId="12D70176" w14:textId="77777777" w:rsidR="00AF16DB" w:rsidRDefault="007E4BF8">
            <w:pPr>
              <w:pStyle w:val="bottomlowborder"/>
              <w:spacing w:before="60"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5D5FBE71" w14:textId="77777777" w:rsidR="00AF16DB" w:rsidRDefault="007E4BF8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D19E631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25A0CA48" w14:textId="77777777" w:rsidR="00AF16DB" w:rsidRDefault="007E4BF8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Education and Training </w:t>
            </w:r>
            <w:r w:rsidR="00000000">
              <w:pict w14:anchorId="788F6617">
                <v:rect id="_x0000_s1031" style="width:150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247CF5E3" w14:textId="77777777" w:rsidR="00AF16DB" w:rsidRDefault="007E4BF8">
            <w:pPr>
              <w:pStyle w:val="documenteducation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1DB7AFB5" w14:textId="2E0F52A6" w:rsidR="000B273F" w:rsidRPr="000B273F" w:rsidRDefault="000B273F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co_name %}</w:t>
            </w:r>
          </w:p>
          <w:p w14:paraId="1A3D0560" w14:textId="5B56534A" w:rsidR="00E17AD3" w:rsidRDefault="000B273F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r>
              <w:rPr>
                <w:rStyle w:val="documentdegree"/>
                <w:color w:val="000000"/>
                <w:sz w:val="20"/>
                <w:szCs w:val="20"/>
              </w:rPr>
              <w:t>{{ co_degree }}, {{ co_branch }}</w:t>
            </w:r>
          </w:p>
          <w:p w14:paraId="5F2FC9E3" w14:textId="4158CD4B" w:rsidR="00E17AD3" w:rsidRDefault="00E17AD3" w:rsidP="00E17AD3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co_city %}</w:t>
            </w:r>
          </w:p>
          <w:p w14:paraId="7AB4F41C" w14:textId="77777777" w:rsidR="00E17AD3" w:rsidRDefault="00E17AD3" w:rsidP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 xml:space="preserve">{{ co_name }}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– {{ co_city }}</w:t>
            </w:r>
          </w:p>
          <w:p w14:paraId="6CD183ED" w14:textId="77777777" w:rsidR="00E17AD3" w:rsidRDefault="00E17AD3" w:rsidP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3CBF074B" w14:textId="362D2891" w:rsidR="00E17AD3" w:rsidRDefault="00E17AD3" w:rsidP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{{ co_name }}</w:t>
            </w:r>
          </w:p>
          <w:p w14:paraId="19C61567" w14:textId="7B0B6485" w:rsidR="00E17AD3" w:rsidRPr="00E17AD3" w:rsidRDefault="00E17AD3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endif %} </w:t>
            </w:r>
          </w:p>
          <w:p w14:paraId="2C16A6CC" w14:textId="48B3AB56" w:rsidR="000B273F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co_passed_year }}</w:t>
            </w:r>
          </w:p>
          <w:p w14:paraId="2FC0E812" w14:textId="77777777" w:rsidR="000B273F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737CAD82" w14:textId="61E31074" w:rsidR="00AF16DB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eastAsia="Fira Sans Light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5EFB09E1" w14:textId="0753D826" w:rsidR="000B273F" w:rsidRPr="000B273F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hi_name %}</w:t>
            </w:r>
          </w:p>
          <w:p w14:paraId="111951BD" w14:textId="203D07A2" w:rsidR="00AF16DB" w:rsidRDefault="007E4BF8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r>
              <w:rPr>
                <w:rStyle w:val="documentdegree"/>
                <w:color w:val="000000"/>
                <w:sz w:val="20"/>
                <w:szCs w:val="20"/>
              </w:rPr>
              <w:t>High School Diploma</w:t>
            </w:r>
          </w:p>
          <w:p w14:paraId="605A9AE8" w14:textId="0123426C" w:rsidR="00E17AD3" w:rsidRDefault="00E17AD3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hi_city %}</w:t>
            </w:r>
          </w:p>
          <w:p w14:paraId="13616D4B" w14:textId="21B6E26D" w:rsidR="00AF16DB" w:rsidRDefault="000B273F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{{ hi_name }}</w:t>
            </w:r>
            <w:r w:rsidR="007E4BF8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–</w:t>
            </w:r>
            <w:r w:rsidR="007E4BF8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hi_city }}</w:t>
            </w:r>
          </w:p>
          <w:p w14:paraId="038B7818" w14:textId="49070F3E" w:rsidR="00E17AD3" w:rsidRDefault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2EE08AC7" w14:textId="7738B22E" w:rsidR="00E17AD3" w:rsidRDefault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{{ hi_name }}</w:t>
            </w:r>
          </w:p>
          <w:p w14:paraId="00192853" w14:textId="4BD3485A" w:rsidR="00E17AD3" w:rsidRDefault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endif %} </w:t>
            </w:r>
          </w:p>
          <w:p w14:paraId="1AF2EEBF" w14:textId="74E3A692" w:rsidR="00711009" w:rsidRPr="00AC3A58" w:rsidRDefault="000B273F" w:rsidP="00AC3A58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hi_passed_year }}</w:t>
            </w:r>
          </w:p>
          <w:p w14:paraId="2DDB9B4D" w14:textId="41AB4B6C" w:rsidR="00AC3A58" w:rsidRDefault="00E17AD3" w:rsidP="00AC3A58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637932A4" w14:textId="0A535E9C" w:rsidR="00064C5D" w:rsidRDefault="00064C5D" w:rsidP="00AC3A58">
            <w:pPr>
              <w:pStyle w:val="documentpaddedline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ca_include %}</w:t>
            </w:r>
          </w:p>
          <w:p w14:paraId="5CE1AFBD" w14:textId="77777777" w:rsidR="00AC3A58" w:rsidRDefault="00AC3A58" w:rsidP="00AC3A58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591FCC89" w14:textId="77777777" w:rsidR="00AC3A58" w:rsidRDefault="00AC3A58" w:rsidP="00AC3A58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3B8B96B7" w14:textId="77777777" w:rsidR="00AC3A58" w:rsidRDefault="00AC3A58" w:rsidP="00AC3A58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6114C4A3" w14:textId="77777777" w:rsidR="00AF16DB" w:rsidRDefault="007E4BF8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74C89D71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4F4CFE66" w14:textId="77777777" w:rsidR="00AF16DB" w:rsidRDefault="007E4BF8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Summary Statement </w:t>
            </w:r>
            <w:r w:rsidR="00000000">
              <w:pict w14:anchorId="031D71FE">
                <v:rect id="_x0000_s1030" style="width:176.6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57C85CC1" w14:textId="01C68215" w:rsidR="00AF16DB" w:rsidRDefault="00064C5D">
            <w:pPr>
              <w:pStyle w:val="p"/>
              <w:pBdr>
                <w:top w:val="none" w:sz="0" w:space="10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ca_objective }}</w:t>
            </w:r>
          </w:p>
          <w:p w14:paraId="5D505EB0" w14:textId="6D2AF16E" w:rsidR="00181CB2" w:rsidRDefault="00064C5D" w:rsidP="00181CB2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237CE8B9" w14:textId="223247D0" w:rsidR="007A044E" w:rsidRPr="007A044E" w:rsidRDefault="007A044E" w:rsidP="007A044E">
            <w:pPr>
              <w:pStyle w:val="documentpaddedline"/>
              <w:spacing w:line="26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</w:t>
            </w:r>
            <w:r w:rsidR="004F65B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</w:t>
            </w: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if ye_job_title %}</w:t>
            </w:r>
          </w:p>
          <w:p w14:paraId="6F4D732E" w14:textId="77777777" w:rsidR="00181CB2" w:rsidRDefault="00181CB2" w:rsidP="00181CB2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0948A579" w14:textId="77777777" w:rsidR="00181CB2" w:rsidRDefault="00181CB2" w:rsidP="00181CB2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4300CCE0" w14:textId="77777777" w:rsidR="00181CB2" w:rsidRDefault="00181CB2" w:rsidP="00181CB2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2AEBF764" w14:textId="77777777" w:rsidR="00AF16DB" w:rsidRDefault="007E4BF8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97E6F3A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427DCAE1" w14:textId="77777777" w:rsidR="00AF16DB" w:rsidRDefault="007E4BF8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Work History </w:t>
            </w:r>
            <w:r w:rsidR="00000000">
              <w:pict w14:anchorId="01D815C9">
                <v:rect id="_x0000_s1029" style="width:220.7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6EDCE62A" w14:textId="77777777" w:rsidR="00AF16DB" w:rsidRDefault="007E4BF8">
            <w:pPr>
              <w:pStyle w:val="documentexperience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1E4346FD" w14:textId="11DDFB4A" w:rsidR="00B47C97" w:rsidRPr="00B47C97" w:rsidRDefault="00B47C97" w:rsidP="007A044E">
            <w:pPr>
              <w:pStyle w:val="documentpaddedline"/>
              <w:spacing w:line="260" w:lineRule="atLeast"/>
              <w:rPr>
                <w:rStyle w:val="documenttxtBold"/>
                <w:rFonts w:ascii="Fira Sans Light" w:eastAsia="Fira Sans Light" w:hAnsi="Fira Sans Light" w:cs="Fira Sans Light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ye_start_month and ye_start_year and ye_end_month and ye_end_year %}</w:t>
            </w:r>
          </w:p>
          <w:p w14:paraId="62E5099E" w14:textId="0BFDF2B2" w:rsidR="007A044E" w:rsidRDefault="007A044E" w:rsidP="007A044E">
            <w:pPr>
              <w:pStyle w:val="documentpaddedline"/>
              <w:spacing w:line="260" w:lineRule="atLeast"/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{{ ye_job_title }}</w:t>
            </w:r>
            <w:r w:rsidR="007E4BF8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{{ ye_start_month }} {{ ye_start_year }} – {{ ye_end_month }} {{ ye_end_year }}</w:t>
            </w:r>
          </w:p>
          <w:p w14:paraId="28543B9B" w14:textId="3380CC4D" w:rsidR="00B47C97" w:rsidRDefault="00B47C97" w:rsidP="007A044E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6F2A71F3" w14:textId="2FA86001" w:rsidR="00B47C97" w:rsidRDefault="00B47C97" w:rsidP="007A044E">
            <w:pPr>
              <w:pStyle w:val="documentpaddedline"/>
              <w:spacing w:line="260" w:lineRule="atLeast"/>
              <w:rPr>
                <w:rStyle w:val="documentjobstat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{{ ye_job_title }}</w:t>
            </w:r>
          </w:p>
          <w:p w14:paraId="39DCF17D" w14:textId="57DFCE11" w:rsidR="00B47C97" w:rsidRPr="00B47C97" w:rsidRDefault="00B47C97" w:rsidP="007A044E">
            <w:pPr>
              <w:pStyle w:val="documentpaddedline"/>
              <w:spacing w:line="260" w:lineRule="atLeast"/>
              <w:rPr>
                <w:rStyle w:val="documentjobstat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jobstat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5ABC4C9A" w14:textId="73CC5583" w:rsidR="008F37BC" w:rsidRDefault="008F37BC" w:rsidP="007A044E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if ye_city_name and ye_country_name %}</w:t>
            </w:r>
          </w:p>
          <w:p w14:paraId="00F96A72" w14:textId="5229C302" w:rsidR="008F37BC" w:rsidRDefault="008F37BC" w:rsidP="007A044E">
            <w:pPr>
              <w:pStyle w:val="documentpaddedline"/>
              <w:spacing w:line="260" w:lineRule="atLeast"/>
              <w:rPr>
                <w:rStyle w:val="documentjobstate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lastRenderedPageBreak/>
              <w:t>{{ ye_company_name }} – {{ ye_city_name }}, {{ ye_country_name }}</w:t>
            </w:r>
          </w:p>
          <w:p w14:paraId="451F4BE2" w14:textId="58770242" w:rsidR="008F37BC" w:rsidRDefault="008F37BC" w:rsidP="007A044E">
            <w:pPr>
              <w:pStyle w:val="documentpaddedline"/>
              <w:spacing w:line="260" w:lineRule="atLeast"/>
              <w:rPr>
                <w:rStyle w:val="documentjobstat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014990EA" w14:textId="7B495C62" w:rsidR="008F37BC" w:rsidRDefault="008F37BC" w:rsidP="007A044E">
            <w:pPr>
              <w:pStyle w:val="documentpaddedline"/>
              <w:spacing w:line="260" w:lineRule="atLeast"/>
              <w:rPr>
                <w:rStyle w:val="documentjobstate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{{ ye_company_name }}</w:t>
            </w:r>
          </w:p>
          <w:p w14:paraId="4A9441C5" w14:textId="34ABEF25" w:rsidR="008F37BC" w:rsidRPr="008F37BC" w:rsidRDefault="008F37BC" w:rsidP="007A044E">
            <w:pPr>
              <w:pStyle w:val="documentpaddedline"/>
              <w:spacing w:line="260" w:lineRule="atLeast"/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492DACF8" w14:textId="0653DFC5" w:rsidR="00AF16DB" w:rsidRPr="007A044E" w:rsidRDefault="007A044E" w:rsidP="007A044E">
            <w:pPr>
              <w:pStyle w:val="documentpaddedline"/>
              <w:spacing w:line="260" w:lineRule="atLeast"/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  <w:r w:rsidR="007E4BF8" w:rsidRPr="007A044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br/>
            </w:r>
          </w:p>
          <w:p w14:paraId="44DC9B90" w14:textId="08F960C3" w:rsidR="00454759" w:rsidRPr="007A044E" w:rsidRDefault="007E4BF8" w:rsidP="007A044E">
            <w:pPr>
              <w:pStyle w:val="documentexperienceparagraphspacing"/>
              <w:rPr>
                <w:rStyle w:val="span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  <w:r w:rsidR="00454759"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{%p if certifications and certifications[0].name !=</w:t>
            </w:r>
            <w:r w:rsidR="00B22088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 xml:space="preserve"> “” %</w:t>
            </w:r>
            <w:r w:rsidR="00454759"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}</w:t>
            </w:r>
          </w:p>
          <w:p w14:paraId="71C4AAEB" w14:textId="74300934" w:rsidR="00AF16DB" w:rsidRDefault="00AF16DB" w:rsidP="001B4195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20DDDF80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87644E8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D20810A" w14:textId="77777777" w:rsidR="00AF16DB" w:rsidRPr="00EA08AD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33030AF1" w14:textId="10D6F5F9" w:rsidR="00AF16DB" w:rsidRDefault="00EA08AD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>CE</w:t>
            </w:r>
            <w:r w:rsidR="007E4BF8">
              <w:rPr>
                <w:rStyle w:val="documentsectiontitle"/>
                <w:color w:val="000000"/>
              </w:rPr>
              <w:t xml:space="preserve">rtifications </w:t>
            </w:r>
            <w:r w:rsidR="00000000">
              <w:pict w14:anchorId="0D45D101">
                <v:rect id="_x0000_s1028" style="width:216.7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7E0A5466" w14:textId="730613FB" w:rsidR="00AF16DB" w:rsidRDefault="00EA08AD" w:rsidP="00EA08AD">
            <w:pPr>
              <w:pStyle w:val="divdocumentulli"/>
              <w:pBdr>
                <w:top w:val="none" w:sz="0" w:space="10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for c in certifications %}</w:t>
            </w:r>
          </w:p>
          <w:p w14:paraId="04634322" w14:textId="60BD30CF" w:rsidR="00EA08AD" w:rsidRDefault="00EA08AD" w:rsidP="00EA08AD">
            <w:pPr>
              <w:pStyle w:val="divdocumentulli"/>
              <w:numPr>
                <w:ilvl w:val="0"/>
                <w:numId w:val="8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c.name }}</w:t>
            </w:r>
          </w:p>
          <w:p w14:paraId="0794B0F1" w14:textId="79CAA7FD" w:rsidR="00EA08AD" w:rsidRDefault="00EA08AD" w:rsidP="00EA08AD">
            <w:pPr>
              <w:pStyle w:val="divdocumentulli"/>
              <w:pBdr>
                <w:top w:val="none" w:sz="0" w:space="10" w:color="auto"/>
              </w:pBdr>
              <w:spacing w:line="260" w:lineRule="atLeast"/>
              <w:ind w:left="28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endfor %}</w:t>
            </w:r>
          </w:p>
          <w:p w14:paraId="6E9B8A9F" w14:textId="3704F249" w:rsidR="00EA08AD" w:rsidRPr="00EA08AD" w:rsidRDefault="00EA08AD" w:rsidP="00EA08AD">
            <w:pPr>
              <w:pStyle w:val="divdocumentulli"/>
              <w:pBdr>
                <w:top w:val="none" w:sz="0" w:space="10" w:color="auto"/>
              </w:pBdr>
              <w:spacing w:line="260" w:lineRule="atLeast"/>
              <w:ind w:left="28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6D54CE27" w14:textId="77777777" w:rsidR="00AF16DB" w:rsidRDefault="007E4BF8">
            <w:pPr>
              <w:pStyle w:val="left-boxsectionnth-last-child1bottomlowborder"/>
              <w:pBdr>
                <w:top w:val="none" w:sz="0" w:space="5" w:color="auto"/>
              </w:pBdr>
              <w:spacing w:after="500" w:line="2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  <w:tc>
          <w:tcPr>
            <w:tcW w:w="8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975AD2B" w14:textId="77777777" w:rsidR="00AF16DB" w:rsidRDefault="00AF16DB">
            <w:pPr>
              <w:pStyle w:val="leftboxrightpaddingcellParagraph"/>
              <w:spacing w:line="260" w:lineRule="atLeast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  <w:tc>
          <w:tcPr>
            <w:tcW w:w="3390" w:type="dxa"/>
            <w:tcMar>
              <w:top w:w="605" w:type="dxa"/>
              <w:left w:w="5" w:type="dxa"/>
              <w:bottom w:w="405" w:type="dxa"/>
              <w:right w:w="5" w:type="dxa"/>
            </w:tcMar>
            <w:hideMark/>
          </w:tcPr>
          <w:p w14:paraId="62814653" w14:textId="77777777" w:rsidR="00AF16DB" w:rsidRDefault="007E4BF8">
            <w:pPr>
              <w:pStyle w:val="documentprflPicfield"/>
              <w:spacing w:after="500"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4A6FBFCC" wp14:editId="4E655F31">
                  <wp:extent cx="2062480" cy="2133600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Picture 10000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2133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3DA16" w14:textId="77777777" w:rsidR="00AF16DB" w:rsidRDefault="007E4BF8">
            <w:pPr>
              <w:pStyle w:val="sectionSECTIONCNTCcntctoppadding"/>
              <w:spacing w:before="500"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32F9BDC4" w14:textId="1FD822EE" w:rsidR="00AB0508" w:rsidRPr="00AB0508" w:rsidRDefault="007E4BF8" w:rsidP="00AB0508">
            <w:pPr>
              <w:pStyle w:val="documentheading"/>
              <w:spacing w:after="240" w:line="260" w:lineRule="atLeast"/>
              <w:rPr>
                <w:rStyle w:val="span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Contact </w:t>
            </w:r>
            <w:r w:rsidR="00000000">
              <w:pict w14:anchorId="5EE3A2BD">
                <v:rect id="_x0000_s1027" style="width:98.9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27A74499" w14:textId="381905A1" w:rsidR="00B81E6D" w:rsidRPr="00B81E6D" w:rsidRDefault="00B81E6D">
            <w:pPr>
              <w:pStyle w:val="documentaddress"/>
              <w:rPr>
                <w:rStyle w:val="span"/>
                <w:rFonts w:ascii="Fira Sans" w:eastAsia="Fira Sans" w:hAnsi="Fira Sans" w:cs="Fira Sans"/>
                <w:color w:val="00000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{%p if pe_current_city and pe_pin_code %}</w:t>
            </w:r>
          </w:p>
          <w:p w14:paraId="0F2EBD8F" w14:textId="03566ADD" w:rsidR="00AF16DB" w:rsidRDefault="007E4BF8">
            <w:pPr>
              <w:pStyle w:val="documentaddress"/>
              <w:rPr>
                <w:rStyle w:val="span"/>
                <w:rFonts w:ascii="Fira Sans Light" w:eastAsia="Fira Sans Light" w:hAnsi="Fira Sans Light" w:cs="Fira Sans Light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color w:val="000000"/>
              </w:rPr>
              <w:t xml:space="preserve">: </w:t>
            </w:r>
            <w:r w:rsidR="00B81E6D"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{</w:t>
            </w:r>
            <w:r w:rsidR="00B81E6D">
              <w:rPr>
                <w:rStyle w:val="span"/>
                <w:rFonts w:ascii="Fira Sans Light" w:eastAsia="Fira Sans Light" w:hAnsi="Fira Sans Light" w:cs="Fira Sans Light"/>
              </w:rPr>
              <w:t>{ pe_current_city }} {{ pe_pin_code }}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vanish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Jersey City 07304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14:paraId="254E4D05" w14:textId="2F405101" w:rsidR="00B81E6D" w:rsidRDefault="00B81E6D">
            <w:pPr>
              <w:pStyle w:val="documentaddress"/>
              <w:rPr>
                <w:rStyle w:val="span"/>
                <w:rFonts w:ascii="Fira Sans Light" w:eastAsia="Fira Sans Light" w:hAnsi="Fira Sans Light" w:cs="Fira Sans Light"/>
              </w:rPr>
            </w:pPr>
            <w:r>
              <w:rPr>
                <w:rStyle w:val="span"/>
                <w:rFonts w:ascii="Fira Sans Light" w:eastAsia="Fira Sans Light" w:hAnsi="Fira Sans Light" w:cs="Fira Sans Light"/>
              </w:rPr>
              <w:t>{%p elif pe_current_city %}</w:t>
            </w:r>
          </w:p>
          <w:p w14:paraId="51704D5B" w14:textId="7887D653" w:rsidR="00B81E6D" w:rsidRDefault="00B81E6D">
            <w:pPr>
              <w:pStyle w:val="documentaddress"/>
              <w:rPr>
                <w:rStyle w:val="span"/>
                <w:rFonts w:ascii="Fira Sans Light" w:eastAsia="Fira Sans Light" w:hAnsi="Fira Sans Light" w:cs="Fira Sans Light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{</w:t>
            </w:r>
            <w:r>
              <w:rPr>
                <w:rStyle w:val="span"/>
                <w:rFonts w:ascii="Fira Sans Light" w:eastAsia="Fira Sans Light" w:hAnsi="Fira Sans Light" w:cs="Fira Sans Light"/>
              </w:rPr>
              <w:t>{ pe_current_city }} {{ pe_pin_code }}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vanish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Jersey City 07304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14:paraId="25B6CD80" w14:textId="32CE3B0F" w:rsidR="00B81E6D" w:rsidRDefault="00B81E6D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{%p endif %}</w:t>
            </w:r>
          </w:p>
          <w:p w14:paraId="2CBC6B71" w14:textId="05AECA8E" w:rsidR="00E5411D" w:rsidRDefault="00E5411D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{%p if pe_phone_number %}</w:t>
            </w:r>
          </w:p>
          <w:p w14:paraId="0F2ACFD3" w14:textId="76BAE711" w:rsidR="00AF16DB" w:rsidRDefault="007E4BF8">
            <w:pPr>
              <w:pStyle w:val="documentRNArnaphonefield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Phone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: </w:t>
            </w:r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pe_phone_number }}</w:t>
            </w:r>
          </w:p>
          <w:p w14:paraId="0AE07C6D" w14:textId="611228DA" w:rsidR="00E5411D" w:rsidRDefault="00E5411D">
            <w:pPr>
              <w:pStyle w:val="documentRNArnaphonefield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496DB343" w14:textId="1082FFCA" w:rsidR="00E5411D" w:rsidRDefault="007E4BF8">
            <w:pPr>
              <w:pStyle w:val="documentpaddedline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Email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: </w:t>
            </w:r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pe_current_email }}</w:t>
            </w:r>
          </w:p>
          <w:p w14:paraId="0200BD96" w14:textId="77777777" w:rsidR="00AF16DB" w:rsidRDefault="00AF16DB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7175E667" w14:textId="77777777" w:rsidR="00AF16DB" w:rsidRDefault="007E4BF8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5314DF20" w14:textId="77777777" w:rsidR="00AF16DB" w:rsidRDefault="007E4BF8">
            <w:pPr>
              <w:pStyle w:val="SECTIONCNTCsectionnotalnkSection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62C0BA25" w14:textId="77777777" w:rsidR="00AF16DB" w:rsidRDefault="007E4BF8">
            <w:pPr>
              <w:pStyle w:val="documentheading"/>
              <w:spacing w:line="260" w:lineRule="atLeast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Skills </w:t>
            </w:r>
            <w:r w:rsidR="00000000">
              <w:pict w14:anchorId="04725CD9">
                <v:rect id="_x0000_s1026" style="width:113.3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614054E9" w14:textId="4CAA5B63" w:rsidR="005E53A7" w:rsidRDefault="005E53A7" w:rsidP="005E53A7">
            <w:pPr>
              <w:pStyle w:val="divdocumentulli"/>
              <w:pBdr>
                <w:top w:val="none" w:sz="0" w:space="10" w:color="auto"/>
              </w:pBdr>
              <w:spacing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for s in additionalSkills %}</w:t>
            </w:r>
          </w:p>
          <w:p w14:paraId="6F907D51" w14:textId="77777777" w:rsidR="00AF16DB" w:rsidRDefault="005E53A7" w:rsidP="005E53A7">
            <w:pPr>
              <w:pStyle w:val="divdocumentulli"/>
              <w:numPr>
                <w:ilvl w:val="0"/>
                <w:numId w:val="9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s.name }}</w:t>
            </w:r>
          </w:p>
          <w:p w14:paraId="3B96FD18" w14:textId="79C33373" w:rsidR="005E53A7" w:rsidRPr="005E53A7" w:rsidRDefault="005E53A7" w:rsidP="005E53A7">
            <w:pPr>
              <w:pStyle w:val="divdocumentulli"/>
              <w:pBdr>
                <w:top w:val="none" w:sz="0" w:space="10" w:color="auto"/>
              </w:pBdr>
              <w:spacing w:line="260" w:lineRule="atLeast"/>
              <w:ind w:left="28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endfor %}</w:t>
            </w:r>
          </w:p>
        </w:tc>
      </w:tr>
    </w:tbl>
    <w:p w14:paraId="64AE2205" w14:textId="77777777" w:rsidR="00AF16DB" w:rsidRDefault="00AF16DB">
      <w:pPr>
        <w:pStyle w:val="divdocumentlastcontainer"/>
        <w:pBdr>
          <w:bottom w:val="none" w:sz="0" w:space="0" w:color="auto"/>
        </w:pBdr>
        <w:spacing w:line="260" w:lineRule="atLeast"/>
        <w:rPr>
          <w:rFonts w:ascii="Fira Sans Light" w:eastAsia="Fira Sans Light" w:hAnsi="Fira Sans Light" w:cs="Fira Sans Light"/>
          <w:color w:val="000000"/>
          <w:sz w:val="20"/>
          <w:szCs w:val="20"/>
        </w:rPr>
        <w:sectPr w:rsidR="00AF16DB">
          <w:pgSz w:w="12240" w:h="15840"/>
          <w:pgMar w:top="0" w:right="700" w:bottom="400" w:left="700" w:header="720" w:footer="720" w:gutter="0"/>
          <w:cols w:space="720"/>
        </w:sectPr>
      </w:pPr>
    </w:p>
    <w:p w14:paraId="075BF78E" w14:textId="77777777" w:rsidR="00AF16DB" w:rsidRDefault="00AF16DB">
      <w:pPr>
        <w:pStyle w:val="mlj3topborder"/>
        <w:spacing w:after="60" w:line="260" w:lineRule="atLeast"/>
        <w:ind w:right="200"/>
        <w:rPr>
          <w:rStyle w:val="topbordercell"/>
          <w:shd w:val="clear" w:color="auto" w:fill="auto"/>
        </w:rPr>
      </w:pPr>
    </w:p>
    <w:sectPr w:rsidR="00AF16DB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">
    <w:charset w:val="00"/>
    <w:family w:val="auto"/>
    <w:pitch w:val="default"/>
    <w:embedRegular r:id="rId1" w:fontKey="{6712B46F-FEE7-45D6-99E1-868C98F13787}"/>
    <w:embedBold r:id="rId2" w:fontKey="{6B3CBEB5-0DD3-4B1D-8260-6F755F3025E9}"/>
  </w:font>
  <w:font w:name="Fira Sans Medium">
    <w:charset w:val="00"/>
    <w:family w:val="auto"/>
    <w:pitch w:val="default"/>
    <w:embedRegular r:id="rId3" w:fontKey="{3C9B53BB-9213-40BD-B43E-CCC738BFB035}"/>
  </w:font>
  <w:font w:name="Fira Sans Light">
    <w:altName w:val="Calibri"/>
    <w:charset w:val="00"/>
    <w:family w:val="auto"/>
    <w:pitch w:val="default"/>
    <w:embedRegular r:id="rId4" w:fontKey="{B37A37F1-C493-4E13-9EFD-4C95ED4B33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3A9024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061F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B874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E6D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B28C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482B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182D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C624C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445C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36A71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E5C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00A3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E62F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E0D3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2433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27802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C696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11244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C52B8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48A5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CBA78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92D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943F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850C4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4AA8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74FA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0668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33274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822C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3948F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8009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BC23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DA09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1C3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4A88B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94FB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2002E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E657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54CA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BE3F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950D7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2C02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11279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7A9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C62B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8FEEF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F687E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CE65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D814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7264C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62E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7484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46A4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44F3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C7AE9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78E8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B6E97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244B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7C98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FD25B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F926B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0A64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D086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BFFC9C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ECCD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2C8D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0E7F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EAACD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496C1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C229E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94E3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86B7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5B52D7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4A60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1870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CE35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4C2C8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F2B9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44CF8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2E6B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8E26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CD6A0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DC89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DA42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0CCB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527F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30DE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C2E7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4EBB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9C4E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358A4022"/>
    <w:multiLevelType w:val="multilevel"/>
    <w:tmpl w:val="3D38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289243">
    <w:abstractNumId w:val="0"/>
  </w:num>
  <w:num w:numId="2" w16cid:durableId="1656488180">
    <w:abstractNumId w:val="1"/>
  </w:num>
  <w:num w:numId="3" w16cid:durableId="1062948104">
    <w:abstractNumId w:val="2"/>
  </w:num>
  <w:num w:numId="4" w16cid:durableId="532420949">
    <w:abstractNumId w:val="3"/>
  </w:num>
  <w:num w:numId="5" w16cid:durableId="357391211">
    <w:abstractNumId w:val="4"/>
  </w:num>
  <w:num w:numId="6" w16cid:durableId="318197543">
    <w:abstractNumId w:val="5"/>
  </w:num>
  <w:num w:numId="7" w16cid:durableId="851141162">
    <w:abstractNumId w:val="6"/>
  </w:num>
  <w:num w:numId="8" w16cid:durableId="1223753919">
    <w:abstractNumId w:val="7"/>
  </w:num>
  <w:num w:numId="9" w16cid:durableId="1159346731">
    <w:abstractNumId w:val="8"/>
  </w:num>
  <w:num w:numId="10" w16cid:durableId="1073965407">
    <w:abstractNumId w:val="9"/>
  </w:num>
  <w:num w:numId="11" w16cid:durableId="13619048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16DB"/>
    <w:rsid w:val="000030E2"/>
    <w:rsid w:val="00064C5D"/>
    <w:rsid w:val="000B273F"/>
    <w:rsid w:val="00181CB2"/>
    <w:rsid w:val="001B4195"/>
    <w:rsid w:val="00305711"/>
    <w:rsid w:val="00454759"/>
    <w:rsid w:val="004F65B0"/>
    <w:rsid w:val="00581317"/>
    <w:rsid w:val="005E53A7"/>
    <w:rsid w:val="00711009"/>
    <w:rsid w:val="007241A1"/>
    <w:rsid w:val="0078033E"/>
    <w:rsid w:val="007A044E"/>
    <w:rsid w:val="007E4BF8"/>
    <w:rsid w:val="008A14F4"/>
    <w:rsid w:val="008F37BC"/>
    <w:rsid w:val="00A26321"/>
    <w:rsid w:val="00A86215"/>
    <w:rsid w:val="00AB0508"/>
    <w:rsid w:val="00AC3A58"/>
    <w:rsid w:val="00AF16DB"/>
    <w:rsid w:val="00B22088"/>
    <w:rsid w:val="00B47C97"/>
    <w:rsid w:val="00B81E6D"/>
    <w:rsid w:val="00E17AD3"/>
    <w:rsid w:val="00E5411D"/>
    <w:rsid w:val="00EA08AD"/>
    <w:rsid w:val="00ED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E365745"/>
  <w15:docId w15:val="{AF183CAD-0696-4BA5-AE0B-31B695DAC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-box">
    <w:name w:val="document_left-box"/>
    <w:basedOn w:val="DefaultParagraphFont"/>
  </w:style>
  <w:style w:type="paragraph" w:customStyle="1" w:styleId="documentsection">
    <w:name w:val="document_section"/>
    <w:basedOn w:val="Normal"/>
  </w:style>
  <w:style w:type="paragraph" w:customStyle="1" w:styleId="documentparagraph">
    <w:name w:val="document_paragraph"/>
    <w:basedOn w:val="Normal"/>
    <w:pPr>
      <w:pBdr>
        <w:top w:val="none" w:sz="0" w:space="10" w:color="auto"/>
      </w:pBdr>
    </w:pPr>
  </w:style>
  <w:style w:type="paragraph" w:customStyle="1" w:styleId="documentname">
    <w:name w:val="document_name"/>
    <w:basedOn w:val="Normal"/>
    <w:pPr>
      <w:spacing w:line="500" w:lineRule="atLeast"/>
    </w:pPr>
    <w:rPr>
      <w:rFonts w:ascii="Fira Sans" w:eastAsia="Fira Sans" w:hAnsi="Fira Sans" w:cs="Fira Sans"/>
      <w:b/>
      <w:bCs/>
      <w:caps/>
      <w:sz w:val="48"/>
      <w:szCs w:val="4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topbordercell">
    <w:name w:val="topbordercell"/>
    <w:basedOn w:val="DefaultParagraphFont"/>
    <w:rPr>
      <w:shd w:val="clear" w:color="auto" w:fill="00A4C1"/>
    </w:rPr>
  </w:style>
  <w:style w:type="paragraph" w:customStyle="1" w:styleId="mlj3topborder">
    <w:name w:val="mlj3topborder"/>
    <w:basedOn w:val="Normal"/>
    <w:pPr>
      <w:jc w:val="right"/>
    </w:pPr>
    <w:rPr>
      <w:rFonts w:ascii="Fira Sans Medium" w:eastAsia="Fira Sans Medium" w:hAnsi="Fira Sans Medium" w:cs="Fira Sans Medium"/>
      <w:caps/>
      <w:color w:val="FFFFFF"/>
      <w:sz w:val="20"/>
      <w:szCs w:val="20"/>
    </w:rPr>
  </w:style>
  <w:style w:type="character" w:customStyle="1" w:styleId="mlj3topborderCharacter">
    <w:name w:val="mlj3topborder Character"/>
    <w:basedOn w:val="DefaultParagraphFont"/>
    <w:rPr>
      <w:rFonts w:ascii="Fira Sans Medium" w:eastAsia="Fira Sans Medium" w:hAnsi="Fira Sans Medium" w:cs="Fira Sans Medium"/>
      <w:b w:val="0"/>
      <w:bCs w:val="0"/>
      <w:caps/>
      <w:color w:val="FFFFFF"/>
      <w:sz w:val="20"/>
      <w:szCs w:val="20"/>
    </w:rPr>
  </w:style>
  <w:style w:type="table" w:customStyle="1" w:styleId="topBorderTable">
    <w:name w:val="topBorderTable"/>
    <w:basedOn w:val="TableNormal"/>
    <w:tblPr/>
  </w:style>
  <w:style w:type="paragraph" w:customStyle="1" w:styleId="bottomlowborder">
    <w:name w:val="bottomlow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sz w:val="2"/>
      <w:szCs w:val="2"/>
    </w:rPr>
  </w:style>
  <w:style w:type="paragraph" w:customStyle="1" w:styleId="topborder">
    <w:name w:val="top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vanish/>
      <w:sz w:val="2"/>
      <w:szCs w:val="2"/>
    </w:rPr>
  </w:style>
  <w:style w:type="paragraph" w:customStyle="1" w:styleId="toppadding">
    <w:name w:val="toppadding"/>
    <w:basedOn w:val="Normal"/>
    <w:rPr>
      <w:vanish/>
    </w:rPr>
  </w:style>
  <w:style w:type="paragraph" w:customStyle="1" w:styleId="documentheading">
    <w:name w:val="document_heading"/>
    <w:basedOn w:val="Normal"/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Pr>
      <w:caps/>
      <w:spacing w:val="10"/>
      <w:sz w:val="28"/>
      <w:szCs w:val="28"/>
    </w:rPr>
  </w:style>
  <w:style w:type="paragraph" w:customStyle="1" w:styleId="documenteducationparagraph">
    <w:name w:val="document_education_paragraph"/>
    <w:basedOn w:val="Normal"/>
  </w:style>
  <w:style w:type="paragraph" w:customStyle="1" w:styleId="documentleft-boxsinglecolumn">
    <w:name w:val="document_left-box_singlecolumn"/>
    <w:basedOn w:val="Normal"/>
  </w:style>
  <w:style w:type="paragraph" w:customStyle="1" w:styleId="documenteducationparagraphspacing">
    <w:name w:val="document_education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ducationparagraphspacingCharacter">
    <w:name w:val="document_education_paragraphspacing Character"/>
    <w:basedOn w:val="DefaultParagraphFont"/>
    <w:rPr>
      <w:sz w:val="20"/>
      <w:szCs w:val="20"/>
    </w:rPr>
  </w:style>
  <w:style w:type="paragraph" w:customStyle="1" w:styleId="documentpaddedline">
    <w:name w:val="document_paddedline"/>
    <w:basedOn w:val="Normal"/>
  </w:style>
  <w:style w:type="character" w:customStyle="1" w:styleId="documentdegree">
    <w:name w:val="document_degre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programline">
    <w:name w:val="document_programlin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companyname">
    <w:name w:val="document_companyname"/>
    <w:basedOn w:val="DefaultParagraphFont"/>
    <w:rPr>
      <w:rFonts w:ascii="Fira Sans" w:eastAsia="Fira Sans" w:hAnsi="Fira Sans" w:cs="Fira Sans"/>
      <w:b/>
      <w:bCs/>
    </w:rPr>
  </w:style>
  <w:style w:type="character" w:customStyle="1" w:styleId="documenteducationjobcity">
    <w:name w:val="document_education_jobcity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state">
    <w:name w:val="document_education_jobstate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country">
    <w:name w:val="document_education_jobcountry"/>
    <w:basedOn w:val="DefaultParagraphFont"/>
    <w:rPr>
      <w:rFonts w:ascii="Fira Sans Light" w:eastAsia="Fira Sans Light" w:hAnsi="Fira Sans Light" w:cs="Fira Sans Light"/>
      <w:b w:val="0"/>
      <w:bCs w:val="0"/>
    </w:rPr>
  </w:style>
  <w:style w:type="paragraph" w:customStyle="1" w:styleId="divdocumentulli">
    <w:name w:val="div_document_ul_li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p">
    <w:name w:val="p"/>
    <w:basedOn w:val="Normal"/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paragraph" w:customStyle="1" w:styleId="documentexperienceparagraph">
    <w:name w:val="document_experience_paragraph"/>
    <w:basedOn w:val="Normal"/>
  </w:style>
  <w:style w:type="paragraph" w:customStyle="1" w:styleId="documentexperienceparagraphspacing">
    <w:name w:val="document_experience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xperienceparagraphspacingCharacter">
    <w:name w:val="document_experience_paragraphspacing Character"/>
    <w:basedOn w:val="DefaultParagraphFont"/>
    <w:rPr>
      <w:sz w:val="20"/>
      <w:szCs w:val="20"/>
    </w:rPr>
  </w:style>
  <w:style w:type="character" w:customStyle="1" w:styleId="documenttxtBold">
    <w:name w:val="document_txtBold"/>
    <w:basedOn w:val="DefaultParagraphFont"/>
    <w:rPr>
      <w:rFonts w:ascii="Fira Sans" w:eastAsia="Fira Sans" w:hAnsi="Fira Sans" w:cs="Fira Sans"/>
      <w:b/>
      <w:bCs/>
    </w:rPr>
  </w:style>
  <w:style w:type="character" w:customStyle="1" w:styleId="documentjobdates">
    <w:name w:val="document_jobdates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city">
    <w:name w:val="document_jobcit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state">
    <w:name w:val="document_jobstat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country">
    <w:name w:val="document_jobcountr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paragraph" w:customStyle="1" w:styleId="left-boxsectionnth-last-child1bottomlowborder">
    <w:name w:val="left-box_section_nth-last-child(1)_bottomlowborder"/>
    <w:basedOn w:val="Normal"/>
    <w:rPr>
      <w:vanish/>
    </w:r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documentright-box">
    <w:name w:val="document_right-box"/>
    <w:basedOn w:val="DefaultParagraphFont"/>
  </w:style>
  <w:style w:type="paragraph" w:customStyle="1" w:styleId="documentright-boxsectionidSECTIONPICT">
    <w:name w:val="document_right-box_section_|id^=SECTION_PICT"/>
    <w:basedOn w:val="Normal"/>
    <w:pPr>
      <w:jc w:val="center"/>
    </w:pPr>
  </w:style>
  <w:style w:type="paragraph" w:customStyle="1" w:styleId="documentparagraphnth-last-child1">
    <w:name w:val="document_paragraph_nth-last-child(1)"/>
    <w:basedOn w:val="Normal"/>
  </w:style>
  <w:style w:type="paragraph" w:customStyle="1" w:styleId="documentprflPic">
    <w:name w:val="document_prflPic"/>
    <w:basedOn w:val="Normal"/>
    <w:pPr>
      <w:jc w:val="center"/>
    </w:pPr>
  </w:style>
  <w:style w:type="paragraph" w:customStyle="1" w:styleId="documentprflPicfield">
    <w:name w:val="document_prflPic_field"/>
    <w:basedOn w:val="Normal"/>
    <w:pPr>
      <w:jc w:val="center"/>
    </w:pPr>
  </w:style>
  <w:style w:type="paragraph" w:customStyle="1" w:styleId="div">
    <w:name w:val="div"/>
    <w:basedOn w:val="Normal"/>
  </w:style>
  <w:style w:type="paragraph" w:customStyle="1" w:styleId="documentright-boxSECTIONCNTC">
    <w:name w:val="document_right-box_SECTION_CNTC"/>
    <w:basedOn w:val="Normal"/>
  </w:style>
  <w:style w:type="paragraph" w:customStyle="1" w:styleId="sectionSECTIONCNTCcntctoppadding">
    <w:name w:val="section_SECTION_CNTC_cntctoppadding"/>
    <w:basedOn w:val="Normal"/>
    <w:rPr>
      <w:vanish/>
    </w:rPr>
  </w:style>
  <w:style w:type="paragraph" w:customStyle="1" w:styleId="documentparagraphPARAGRAPHCNTCnth-last-child1">
    <w:name w:val="document_paragraph_PARAGRAPH_CNTC_nth-last-child(1)"/>
    <w:basedOn w:val="Normal"/>
  </w:style>
  <w:style w:type="paragraph" w:customStyle="1" w:styleId="documentaddress">
    <w:name w:val="document_address"/>
    <w:basedOn w:val="Normal"/>
    <w:pPr>
      <w:spacing w:line="30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ocumentRNArnaphonefield">
    <w:name w:val="document_RNA_rnaphonefield"/>
    <w:basedOn w:val="Normal"/>
  </w:style>
  <w:style w:type="paragraph" w:customStyle="1" w:styleId="documentSECTIONCNTCsectionnotSECTIONALNK">
    <w:name w:val="document_SECTION_CNTC + section_not(.SECTION_ALNK)"/>
    <w:basedOn w:val="Normal"/>
    <w:pPr>
      <w:pBdr>
        <w:top w:val="single" w:sz="8" w:space="25" w:color="000000"/>
      </w:pBdr>
    </w:pPr>
  </w:style>
  <w:style w:type="paragraph" w:customStyle="1" w:styleId="SECTIONCNTCsectionnotalnkSectiontopborder">
    <w:name w:val="SECTION_CNTC + section_not(.alnkSection)_topborder"/>
    <w:basedOn w:val="Normal"/>
  </w:style>
  <w:style w:type="paragraph" w:customStyle="1" w:styleId="SECTIONCNTCsectionnotalnkSectiontoppadding">
    <w:name w:val="SECTION_CNTC + section_not(.alnkSection)_toppadding"/>
    <w:basedOn w:val="Normal"/>
    <w:pPr>
      <w:spacing w:line="500" w:lineRule="atLeast"/>
    </w:pPr>
  </w:style>
  <w:style w:type="paragraph" w:customStyle="1" w:styleId="documentright-boxfirstparagraph">
    <w:name w:val="document_right-box_firstparagraph"/>
    <w:basedOn w:val="Normal"/>
  </w:style>
  <w:style w:type="table" w:customStyle="1" w:styleId="documentparentContainer">
    <w:name w:val="document_parentContainer"/>
    <w:basedOn w:val="TableNormal"/>
    <w:tblPr/>
  </w:style>
  <w:style w:type="paragraph" w:customStyle="1" w:styleId="divdocumentlastcontainer">
    <w:name w:val="div_document_lastcontainer"/>
    <w:basedOn w:val="Normal"/>
    <w:pPr>
      <w:pBdr>
        <w:bottom w:val="none" w:sz="0" w:space="30" w:color="auto"/>
      </w:pBdr>
    </w:pPr>
  </w:style>
  <w:style w:type="paragraph" w:styleId="NormalWeb">
    <w:name w:val="Normal (Web)"/>
    <w:basedOn w:val="Normal"/>
    <w:uiPriority w:val="99"/>
    <w:semiHidden/>
    <w:unhideWhenUsed/>
    <w:rsid w:val="007E4BF8"/>
    <w:pPr>
      <w:spacing w:before="100" w:beforeAutospacing="1" w:after="100" w:afterAutospacing="1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7E4B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Erica Smith</vt:lpstr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Erica Smith</dc:title>
  <cp:lastModifiedBy>Mahendra Kumara</cp:lastModifiedBy>
  <cp:revision>28</cp:revision>
  <dcterms:created xsi:type="dcterms:W3CDTF">2021-11-23T15:55:00Z</dcterms:created>
  <dcterms:modified xsi:type="dcterms:W3CDTF">2022-10-29T08:55:00Z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6621d5de-a4a8-4c96-b3a7-208ae4b81903</vt:lpwstr>
  </property>
  <property fmtid="{D5CDD505-2E9C-101B-9397-08002B2CF9AE}" pid="3" name="x1ye=0">
    <vt:lpwstr>uFMAAB+LCAAAAAAABAAcm7W2q1AURT+IAg1S4u5OFwjuLl//uK9NkYRz9l5rzjEShhQIAYapD0mhDIwLHAmjMMuiCM9+GB5DG0YAsQYffFcbGTD6nD/w45G0W2glsGyE5EqMnwASPtSquQ4cWiefNvZzs8UOtDDZ3qji+PesQDQDBZQvBQexk4/SLNczVUDoh0a3LULO0lI9TfPdoSRwY5kwh5865sQGqosEK2LFDm1bBd8HBWWV/boZ5KxCmkE</vt:lpwstr>
  </property>
  <property fmtid="{D5CDD505-2E9C-101B-9397-08002B2CF9AE}" pid="4" name="x1ye=1">
    <vt:lpwstr>hGITlyU6dp1xSnZJOO8FELETw3p2/AHJGcaCrsSCIg2HYCg+29UMVnIAGQAQUKnUHz/tIIzHS5pYuklde7NYdQm5jSC6w/iXURV1wmjJ0+coIjDGNvcCiXkL9At9CFT8EhA1q9scmkg0w8obK5kh2AcbZliprwWrbVlP1bu+rEfzKgEz6O+vO9yhV1g8kYYsoD3hrJQ/j0ObNdLzKnLusq/XgU/Isln09vWt+MJp493TXLbdPGixl+zKJ0BWMYw</vt:lpwstr>
  </property>
  <property fmtid="{D5CDD505-2E9C-101B-9397-08002B2CF9AE}" pid="5" name="x1ye=10">
    <vt:lpwstr>RAnhU+A54teOn5W18S2UbDvRT7FU/qyUe3jUES22QPSb6zciRrD2oTv4P94wuCBrK0RvH715VVau1Wo8g9Oi8IW3x69SzcHz1DiIwKbXls1YUTIbQoW2HGIqa7GXArJh8l+w9gTJ88gQhRrmneqNEHv5RxVif77ZyROcH+0flYoLbyKbnvJJ+9aELBYSsXrazhu2DfAVM1l3MnFl0E28V6seB3znC+2mclsyjgM93ZoZZ9jLUuMf7xHYDbbHrVv</vt:lpwstr>
  </property>
  <property fmtid="{D5CDD505-2E9C-101B-9397-08002B2CF9AE}" pid="6" name="x1ye=11">
    <vt:lpwstr>MCKPqLrm7r5SKOrJNoU8jEP3uxel1ZNKh1jDdP6g0YXu+e7Kyy+6Q/UZ+YXORDPIHIAFZ7680WUemRdM3gWpmuNfEsvTG1qrAsRxdiTixN8R0poesFRtQwCWe8+DW/JfnsqBjyz4DKZCNdcokxOl1/mWYzGl7KAADMxjjiWH9wGN/bMZPPqeauC+9sjqWtZTJ+QxajqyQ5WFRs0EJXLo096Tz8NWaj2m1XjWjj1UFhwaqWJmrvAsPW117JrWwPb</vt:lpwstr>
  </property>
  <property fmtid="{D5CDD505-2E9C-101B-9397-08002B2CF9AE}" pid="7" name="x1ye=12">
    <vt:lpwstr>aMQbXk0fEcggykTht5YtNxhKedHLCoQmpLo/qE/rW0/shAvSbzM8OqgAL/25KG63BD5v5H4p9tmAb4xFHn8TfNqJTayoZRbY3snpTtJ3JGNBU2EDbmUYmrFaDbiLaobx6+ISiqw1BWSzgUwewXc3TOQI6Kb7iUjcuvk2sT+fpvn7653MPvDO1zWArCuvAFRI5xpSupMEZendkOfedcq1xYOga0UGG9BDLE4B37YMrK02fEQ+qxyR6qE6VUhlXrc</vt:lpwstr>
  </property>
  <property fmtid="{D5CDD505-2E9C-101B-9397-08002B2CF9AE}" pid="8" name="x1ye=13">
    <vt:lpwstr>DYKnSjPSx9n3w7opqAvAnzkX4c9AtftKMVWRbKWonL7YjOL0UhILpcDhv0Y2CUarWAuTc497EySQDP3bSv4W8SHMDzLfrIoHU/T43rb3DtxNEqv1a75Fp/WuPfuv70JJKtkm8R5orpesBOAN9jXx9OsDZ8jS8fRUxE4AR1871qW4tkhwCsgnetutr5XKpNPx7kmrxwihkEYS9uiEIe4ns0ujSP7a43tsEffIYo+4deGO9E82l12Mh8bLWXbLTQ2</vt:lpwstr>
  </property>
  <property fmtid="{D5CDD505-2E9C-101B-9397-08002B2CF9AE}" pid="9" name="x1ye=14">
    <vt:lpwstr>OIclLXF7pE39WJkZQXL+zLrboSZw33+I1FCJMF6iGwJBvewXYEVT2fBj5RblXuwUPsIpQOfw2OpfBVJ7AHOX1pDFVRO5LiTN7GTef50DsRD6zz84GRmWD3wIQMAK6Rg6BujSMfKZgu68lgpPc+YKKi8v5Tk1oXWqE3fSZrJO0bu8k9MerwDRIvsr49vRx6iGwsmIKSWthUIU6DnhGNO/Bswc8M5RTegp0cXsX00SetxdfWmdRwGn8ulCVfWTs98</vt:lpwstr>
  </property>
  <property fmtid="{D5CDD505-2E9C-101B-9397-08002B2CF9AE}" pid="10" name="x1ye=15">
    <vt:lpwstr>Hg15I5lR5Fs8lsnqrJul7/xaxtyKMvoj8KZKqIJyp0UO6cXLddy1klxRxOit9IaTTQAp2qdEQyHT0pHQlX1Hc5M8XdKi6uJGftTqOE0W7QXXHMppPv8pqRPNWGfMdQ4OcgLrE2UVnAXEs5QhI5k8Oy6ymBLyAHGzrzOvkqcfC/i2JKstoog5XprgasgeEhAk4Pvr0q9j0va7lZ3gcSM03SPglIFaLjwHZRCvZLNCARJuH7LyxCiuHjwwSf+MIMy</vt:lpwstr>
  </property>
  <property fmtid="{D5CDD505-2E9C-101B-9397-08002B2CF9AE}" pid="11" name="x1ye=16">
    <vt:lpwstr>0azWlyeCvFXVajSOv1rhoS8EN19JLI1B99PrkLHQttkR+qT7u0YwMAxEQJBodHlcEjHBl8lKUHEKuG/tWL/qt9zVcgspn1y+EjoBL+obpNddTkBLLLj5E95lXqur1vish7LO6VUPz5KS+FyCp3h25Pidk9PXIwADD/53C2TDrdXd7VNFJ9vzoVEcn2L4Hj9a+vLyz5/jMpXBuEBYLuhC/os/lJY7vX9JNlGsWCg0k9cQUonzP1DVgUaxPuwZ1gT</vt:lpwstr>
  </property>
  <property fmtid="{D5CDD505-2E9C-101B-9397-08002B2CF9AE}" pid="12" name="x1ye=17">
    <vt:lpwstr>1w3bGeSTfPWn38yWWaGdJbgf5IC96RtFVWjectpZCBIWPW9vVrJPgb7KB5j6gjV8tcuIrgmrvHmFC9voN4HK3vq9tE1ox4n7cf0pMIUaOFa5mPsLbS9NOXnXNe2X26GlOER6/64PXi79qwPD1oKS5G5awObRG/cPSycwEwxKYaRx4vTdxqv2xqOvbIq8RPwJ+vCzEJzvBpHawylsu8lzQFQijL/gB15OaF6ibwz7qZ78VtHvCcBOPekGYnk+4Y3</vt:lpwstr>
  </property>
  <property fmtid="{D5CDD505-2E9C-101B-9397-08002B2CF9AE}" pid="13" name="x1ye=18">
    <vt:lpwstr>I/gn6mRiH84RH9GtwAZelu8D9T6XW3ifETPwUl+TRlYz59v2qlQy/KO73AWd8xpyoMJbjIXUEFs2eKVrRwrlynLvenG5r09/NjBiRj4GiAZkFVT+SbHphpQWrxZjNlBEDbJYWWDv4qZUDYjLJrw6+pwSbYNCm1fYuz+fTPqa0IIQ9r1fIM2LCCMI5u81LwHFshrR3W3NXStF8IezM8l33uXG9FKkt8pgr30vZudMv7a/P85UGGhGOY+QAGBChAp</vt:lpwstr>
  </property>
  <property fmtid="{D5CDD505-2E9C-101B-9397-08002B2CF9AE}" pid="14" name="x1ye=19">
    <vt:lpwstr>gMugflmIEFhKqbrFXBR3MAK2dIsSfv84s2U27aH0/1u+DywBWjlj6//8i5eLIGBAquyd3xvYOozALvswYM0xBKxCp03SEYUfb9e0pKFSk2y6FZm+Q3561RD1lPcxJ/JeU3HbChe+KPgyAsGK2CehsJHTEeyYLYg4AgQOV+AFm36Z4fwRn5ECnk7444U4xQSNcwj/Ch0gzdFq2HSmX2+vXOPeOSNkhKUb7Cc7es/5vYzTiSzuJlsAP9HO+RBoMuw</vt:lpwstr>
  </property>
  <property fmtid="{D5CDD505-2E9C-101B-9397-08002B2CF9AE}" pid="15" name="x1ye=2">
    <vt:lpwstr>geYi5DriHQM8Ohrce0Vb1cGpV0ozWBBVNT6bX26PHYEw70cVJ9Ow8gGORImt+8OCI5wA0Swm5rxh55JHG9fIVh01L6ssnghtOl73sjaT9UKQAK9fNY32VB53BYXpYS0byqvJZyiDMjKq4boUp+dvarE6EQo5CSP1VXV6q1tV9N4+9IzLGGFCLOLIYOW2Ziip7oaQokyNq86Uqlh467JCIpEw7FMU/7Ii5NkccHkEoANgGSNd4prL3Uo0kV07pJL</vt:lpwstr>
  </property>
  <property fmtid="{D5CDD505-2E9C-101B-9397-08002B2CF9AE}" pid="16" name="x1ye=20">
    <vt:lpwstr>oAjAM4sGbPE0JCSA1z8EeN3OWwlplHJI/3YW+0ID2/92A/1eGqi1vI2XJlTNGCh5/cekZlZTfwouQJWgyo5T7H8gcvwi7sbATYBm5gE5Yj11zOB/8C9r56K9Ke4jg4LIZ8L1O7er+aJ+LYc46CVKniXXcQuC8/Fmb210lDaK+cENBkHcqxf6aMhlXHTeaVhU2H3mgV/VEVIPyepMHUJC66a+Xa3YZDpiL+f4l+Ls42QvYymtYxsoC52qp+agZz5</vt:lpwstr>
  </property>
  <property fmtid="{D5CDD505-2E9C-101B-9397-08002B2CF9AE}" pid="17" name="x1ye=21">
    <vt:lpwstr>gCtcTVmpHq2K5Q8z9TuBl5Jc1fTkTiBadcV73AMhAaU9evzZZyEXnT2QYcZ9KVsgq9wvBwZcpGmLMaVtUJHbHzeptYbA8xr9JDfR2y7jog5w0n7GQ8z443b6V7X5tdpC0yyhHlJZ/9vjWd2XFBqpSTAP23xdhHDXrhYyB+lCsAY6h2bVrZeI8IVHgoJ+hFgWOZWfwQZ0uj5nNW1CIGjw1W8jbjsAexMj0BtH8+SycZl7hM59Uw8/7cTZyuWctPR</vt:lpwstr>
  </property>
  <property fmtid="{D5CDD505-2E9C-101B-9397-08002B2CF9AE}" pid="18" name="x1ye=22">
    <vt:lpwstr>evp4qCvMrSF8h4lqm5snM5oWErKiWnRItx/ct8P/yPeGrEiyDDLlVgnY0O/5WDEOq4oGJkbMg6qxI69VDiDnJGGRjfQycvUqhFLsPNiPGbtmfjoDcYlq07ayiZyy09RqE/mz312S8NjbsJfMLmLpQSz/aGp0DDVVHccWyeDVj7OnSHyhR/FJV8ejA8Dux3C2vYOkIb5oSSQVjcgJTgJwq0VDvpZtFmgycnSHAhRZ38LwAgSu2wMtOusDkpU5/km</vt:lpwstr>
  </property>
  <property fmtid="{D5CDD505-2E9C-101B-9397-08002B2CF9AE}" pid="19" name="x1ye=23">
    <vt:lpwstr>Grc4BuQUubwFczFiZD/Sjgv8CP0cKbbU4xaW7C6QSEBPYPZf2e8i60gvlLRAylvoRJsbD/u4jy2GJi7OPbL8Q/UXL9vgfeKpRc+8JGNxsdCBxSxLm1XXIirgda9uouljvVTFxKKgmJ0L7fSoO8YwjMGtcjM476dY/zm0YoOS22NA1hZ/Ed2s9nJWzx4C6BdWl3WaLU5tA7pxXVADW6icvlQ4ZEeuG+XwiBPkrtZaE+bQg5++TT3oEK0EUYaZodj</vt:lpwstr>
  </property>
  <property fmtid="{D5CDD505-2E9C-101B-9397-08002B2CF9AE}" pid="20" name="x1ye=24">
    <vt:lpwstr>D8/pWMxHrP2lA1LqC94w8WreWmmHbrFfUh3xtm/R2xi0YSfhGqdjHvvRu+90EAORorQsUyv12nPLMxNduphjryTpFFeTluKe5PzQGYJC+HN1ubPJZha7UcDShgJn6tIN+bvtU3jdIQLEOVU8UgGGCpSSt8yELQzH54pb3vlce2dR9scZyJ9qhuVWwPp9vWEwFqphKEoiYTI0dtvJBiaq29C3CPYepvHQSWDH6CXuRMS2p2YnMuiRwSE8+Ubrx12</vt:lpwstr>
  </property>
  <property fmtid="{D5CDD505-2E9C-101B-9397-08002B2CF9AE}" pid="21" name="x1ye=25">
    <vt:lpwstr>A0AlGJtlkTvVEqIZf1b927MegvNzG8yMHpaOQbTuHnStMZRQeLU5Lw2qcWcp++q6bFU4ymDa6iF82MMhKwfbqoV3TnZZNcuUrGjwZ611f0Qx0RzMLzb61Rgs4cUHxAaoScODWDOOu+NEuCpb+rrHhlDxN13zg1n2Qt7Ym7b6Z8SpadlJvTMZV2c9LlBlMgaFoK2QbIV6Vts/ymOhs63t0deCxrLzRmjVtw44Z7iiljZd/G+FBf0IMxbmu1FxC4S</vt:lpwstr>
  </property>
  <property fmtid="{D5CDD505-2E9C-101B-9397-08002B2CF9AE}" pid="22" name="x1ye=26">
    <vt:lpwstr>REthaoycDNv4B3xsstrnYNNpSINLT+fMOeYj5TxUouYpkdqvZcmifrzlt4vs+XeiaF+c3rMuE+On8t13g3B2I/arOwFHcK8c/zHgomoWgxTzIw7V+Mb0gtmyi36xbzWljQ5MrAXvmA0G6aOHT4skGDtbpuBEuYekO8kWuNahXN6jS1AhJnpa3ZGVbIaEWD/ir2jG/NpUAVj/wczasvTQoHKxxRKp0h1n0C4gF9wytfjT897I1xTIudXYWmIRJfW</vt:lpwstr>
  </property>
  <property fmtid="{D5CDD505-2E9C-101B-9397-08002B2CF9AE}" pid="23" name="x1ye=27">
    <vt:lpwstr>eIyY08nv869XyVTlXjPyOHojBCim/3myGBTxKl5JshkB5j7nTJBkvNzxFlEkcaD+w2fTW6ysy/La/czFgejZXhlY49h0U3syVxI739TGc39Elg/VglvNXst45Y1lc+qctIYznarBgv3jR4e42ykC2cBP7g+7wEFb41F3RcxHg8HFnk9+h40s7ko2nPPvBpHC06fIVOMdMD7QK/UOJ5J3LJXhdGguIKbXl0jA7Dkf+iCgroqrS7/XqomWHRe3ne4</vt:lpwstr>
  </property>
  <property fmtid="{D5CDD505-2E9C-101B-9397-08002B2CF9AE}" pid="24" name="x1ye=28">
    <vt:lpwstr>eEQWULronQlmNtpEYcKg+kW/8epjz/ze/Gxktn3qE4onEPbmTlpPSFofXVy1LacmuNBylRSgBAMoq29HqPkijGxQG8vhtwTqX3ff4PGxqJ2Mm7qYSH9ukLyZmAdF2LXumX7gExHb6oz1nLSa3Yu6pmlK3SqdSiG54a/XNaSfhCYU6BP/WxR2Swceoq2HA9SPT7BIByGAQH3iW5cKUmQSPL2nJAQu1vrlV1H9zu/PLD/jT8xb9kP9EHc1o9hSvyV</vt:lpwstr>
  </property>
  <property fmtid="{D5CDD505-2E9C-101B-9397-08002B2CF9AE}" pid="25" name="x1ye=29">
    <vt:lpwstr>p56cQgTzebCgTwRtwZ3BqXE/RN1pejbLsYXFDF2S08JO/VXDaEaQgfDnr81n8Y7mumPURDvydshV/bl5DSca0KT0Zvcu1HVgyZnUn/K/0c4+pubHWmpk1RcQUyxK2658BjmQeaYk5nqRUDU42Btk0OxFlRRYNN+XPgx4rqArzX7F9Wf/6CkWQe3Qlwl6gg+78zbDdr+ndkyRtDL7D3q7AbCOhPIxnbE6CStBD1fpDS3VUJ489an8z0dbb2N9ZiF</vt:lpwstr>
  </property>
  <property fmtid="{D5CDD505-2E9C-101B-9397-08002B2CF9AE}" pid="26" name="x1ye=3">
    <vt:lpwstr>l2uzptH+3TAichpu3pPrn8HllIUQsGcmKxaPUDw+jj0Ei+hPnZ+UaNHN/opwVnsR/M8/U6BT1BXhPsUJVELXeM3P59ySBwiCjlBMD2WEd2cDMExbfu9ISFmZ+vj7GiSL9HG4cA5r+lsu7PUI0t2fKSee9b8cgf8y1W908+4Vf6gNI/B0NtFfhwOADk6PY3YnBwrZdm0nFwQKPSzQFtM9QjEY632zIwiWYF/iR8w6lVqt1KSEhT5h8zDOPXY9k9b</vt:lpwstr>
  </property>
  <property fmtid="{D5CDD505-2E9C-101B-9397-08002B2CF9AE}" pid="27" name="x1ye=30">
    <vt:lpwstr>xXQfwCdTsxLKG46DdP1x3pKZ2avZNYfx9QZBaRlwC4KxLXxVN40i2OwivlmE71pkfg8/u54mWg41hpGv9AEGMK+WNW+8qMgeTLopiWkEk+ifweEtrU0MOMMFicESWMTymv7jR1iNLXW9JIrRPTIR8C6cQywqluNKm+2xrZ7QPWH+zMbCjFiorHJ4MHtgAB0zpNqFm9rd/gZoUqPb1+nAOEuYH7M6lMhkTrIZfMar/o1ni4MQkQRoZSvn1HKpcWB</vt:lpwstr>
  </property>
  <property fmtid="{D5CDD505-2E9C-101B-9397-08002B2CF9AE}" pid="28" name="x1ye=31">
    <vt:lpwstr>cvbGa2b2fV2oG2mqT4EOznrDrRu++47Raft2BqsNvwR02jAAT/6VLihZf8AJGWHP48lBPzn7XvqunCRohS441nLC/EoMVqZfNKruPP4q23Y0258pcEfxjTnV3rINRWB+s2QPeCW0p3Yhxe1neVhtj6FyfXIWw8xKyrXoGJcnVHaiG3JoO6zLXRmkML61y+KizMwUn83HQL7gER/IOAD9TfkxC2XB6IzzwzZR58JbZcw3uRePR3Nmlse1OnBbV+T</vt:lpwstr>
  </property>
  <property fmtid="{D5CDD505-2E9C-101B-9397-08002B2CF9AE}" pid="29" name="x1ye=32">
    <vt:lpwstr>f2qbpqdOlTbNV6hRorCmSdGoiGbOWi3fkl9BSEmURmJNX6EWizRSeegzYyekYRnePhHb2MM9sIZ4bOdz5+i0sI0PYXeNqT5o+pu++weQ0AGUVulX5PxxeQ8/p/jd0m08BLnPQ/AA3ngUFJPWE5SIYtwcwvjJJi1dEXupeLpqSyVCmAn2sCRQHGJLf0JyZZ7P8NAdxO95cNMs+x0z1QSJcQccinBAAGDzseWNb/6sIvNqmMoZKXr83OKFKrdOSdU</vt:lpwstr>
  </property>
  <property fmtid="{D5CDD505-2E9C-101B-9397-08002B2CF9AE}" pid="30" name="x1ye=33">
    <vt:lpwstr>+Zs0DBPszQUszWoK1bhnzeyU2XnaxOpyZ5WlveLaE/cpRbiHpe6sFnxIMGZo/knKoOW2oUnbNWaLnHMoc/SsDYVRJG3qmaWyPZe4289qLWRJ/czTdy7m6AWli1NfNzAFV2N+g/JqseaVMVX+3vLz8185PBHtifeT06UuA99DcNFPY8conwc24Qa5vwPgN/Fs/mSF94J3fulUwEqZGQilFNH0SAbgK+u914m5iT8GJXyf0qj/ORgLzCPNarfDIeE</vt:lpwstr>
  </property>
  <property fmtid="{D5CDD505-2E9C-101B-9397-08002B2CF9AE}" pid="31" name="x1ye=34">
    <vt:lpwstr>1+dSLJWKm2WwiHAwNLWoUF/QgPMWY6vwEsxg9lhKNXL8v4lczdRuuIuVYZqbXcBB4bo51XxVddWI4KdBa/AzTW8DCslr5XDif0iKgfBUOr9LfPtHK0LnT/ms7svyqVq4vVw9rvyHl6B0fYnEB/E6YCWcXDH9m5M8vfN7QGE4oIgNpR9AvnMz/I4RyMgik/cQXuSAefTldfW3dVD6MucDpflKbbJd1sH3IaV4pEubZ+yyYKLBhKDESGkjv7NY7r3</vt:lpwstr>
  </property>
  <property fmtid="{D5CDD505-2E9C-101B-9397-08002B2CF9AE}" pid="32" name="x1ye=35">
    <vt:lpwstr>QIMW7M8ITUBdHZQOM54J8b0d2RsshKW9ZMHoWYB+vgFTjWy4kFYAmhe1os60Vqm64aA4kJhP090/W53WGezDyYz+yHmDeQS5gfZCgJKBs9I33Fntt/YyROYtE9XL3bQ6DbyQpcbUI3IpyCXxvlQoFTyEDB7/vZatqFIx6/CEodBC/wtoH/N8Ye/O2lc1IdsObx6OK3O4ejYEKguAYT0Yz9YU364ysvVRBdKN1IAjTXK5g5fbw+1AtdlN0aviHfS</vt:lpwstr>
  </property>
  <property fmtid="{D5CDD505-2E9C-101B-9397-08002B2CF9AE}" pid="33" name="x1ye=36">
    <vt:lpwstr>uk/uzsUv9nttGUcS7K7njU/iKGiVRwkvoHjb9ICQM7QA3I+d7S2FtYwY+1VONRG1xe5NzdRGnPnts6KgXY0NOcbCMJp3EScBIeFq8gPuU0oOwLVEbdpUyPfDYMQO/4OFi31ARDgRdIV5AGG5KhD7Qsl/KfO8iGoVb8cvMxQgNpMWmC5pa/SZjaCtEjFz298ocs/1SUUuhZj1V8UaU4QBFI7xAiu4OY/9CI3W2dO2bINVLy88YNRoxHKqbmzLIdJ</vt:lpwstr>
  </property>
  <property fmtid="{D5CDD505-2E9C-101B-9397-08002B2CF9AE}" pid="34" name="x1ye=37">
    <vt:lpwstr>E2/CjxQhy/wj+XX199U6fj6rrUyo7ctl57PUwB/AAQp58Qw8mUnVAR1Go6Z+4eK3rlxWqV3N3IKykJ7MaIM8r9HDvSgVPUYtJiQWzt+Enj8EewYzWoSecWRuLDS14xL4DpZjSnlLVPlPSfGksqHtPwsscAWp2IyzGzg1Rhr1qpbaRjLv+e/9mtvZCkJl1k0lIam59TDFsL9xjq96eNl1Dy8U/122Ua8BYzZuHrFYfuKrn2cE6wqttnBDdR7qlSH</vt:lpwstr>
  </property>
  <property fmtid="{D5CDD505-2E9C-101B-9397-08002B2CF9AE}" pid="35" name="x1ye=38">
    <vt:lpwstr>2c8kOgBiKBJpkBjnHQxcFG0LUxL//m47FJRE8Lje55cId8Mh0txgnUi9WGukcZYHOmljH/2AAy1zROR7AUrXDAzbVqGViSHljIGKXQOZa9TBOO1meSLdewYS5GEh+JNEddRR8B2iRUFasEfiDtxR4Xp0GEjyksTIKO874szSmuGTlFittpUc2khhWbxW/s1HJvXfv9bHzDTxXUbaKjjoDgnGWAiBqrAQEn6M9WhizdM/wngOnAqXEnkTC6uBV5h</vt:lpwstr>
  </property>
  <property fmtid="{D5CDD505-2E9C-101B-9397-08002B2CF9AE}" pid="36" name="x1ye=39">
    <vt:lpwstr>KbCV4QhfrHNXPBv/E14ENsrFZU160TVk9WvXsUg0ppUuG61SdxENuW8AxrRlRve+GwntKRmV/8lwL1+ouRQv5HCPp36fDFC9teV8yfiPGFdY1ILTX1Hp4g2V7vvXLNru8W+6oAed7hgMxU1a/FTY8LMVd/Y2fefmDvUTjO9L9ZzOhw7oUPGT8npzMEjGWri17BXH2j+tJcOHCRZ82iafaxMkkQmJ0WOa3v4NoDlaRnsjs3dx1nhPaVu0VsfmWd8</vt:lpwstr>
  </property>
  <property fmtid="{D5CDD505-2E9C-101B-9397-08002B2CF9AE}" pid="37" name="x1ye=4">
    <vt:lpwstr>WjtTF9zraDT8dfsC93D1JSi6HiWj7bgKMCQDmBIg953rDPqGjeTVram7BA1aPxv+fZvKZ464jXo0LqpfywRJDNEhbI9uBSYEhugaMOqYZhcYlw1kHjcZcG1AXfd+3w/h4sOd2PUYYFhdbH5vmTHS9U6IwcqA0SwhZUbkQXd8+juG6rJzoEMEYGVY95LhU27FK+CmG5r4dejmNz66Z2I9HxuGuFvJcOmDFkUOeRBZCIvxTkA6lKG0nzLClkIsKlc</vt:lpwstr>
  </property>
  <property fmtid="{D5CDD505-2E9C-101B-9397-08002B2CF9AE}" pid="38" name="x1ye=40">
    <vt:lpwstr>qSrLkALt6DyYQzKOVJ08PtKwSTCzX9SMVDYvZ9VD7wLglYDMyRFo7r7XQDZMN3hewQFcIuH197C4ElbMLU5dZQhNC5JISNxw20UIUgcWzVjMxiDpIJBu9HO4jLMdNM4XZkW7OuoJ7wklzKI+SUGQn8MC/LhZMykjnxgZCUUD42cx8zj35XcIItcAJScFvdvPErgui+RXhd79EiBeHEBKJfm6k3b7MWx7VmwS4z776iMk1EUaQkFfFq43/ALhSP9</vt:lpwstr>
  </property>
  <property fmtid="{D5CDD505-2E9C-101B-9397-08002B2CF9AE}" pid="39" name="x1ye=41">
    <vt:lpwstr>q9yz7g5JO1oJQ+Rn465zFvtwrfz9/gdeTpRZZhZeBjr1fRA0kH44+durhZW7mvhEj4L9lTWGbfOXG95cx6vg+g/3UsCZ5mZx8GdpVBxhOoOc6P7bPbHMxwHEtdnFD9tFk4JeJNClrPZB/vAmJR+OP/1HO98Fn8u4IHxnlmpmUi0FPgbf9pkxxPwBL8nywqO+jWNLKbU4la7SL6OvvO+eXgYlp1bf7CnrKn0Booor4O+7rd3zOegzJZ6g36gLH0T</vt:lpwstr>
  </property>
  <property fmtid="{D5CDD505-2E9C-101B-9397-08002B2CF9AE}" pid="40" name="x1ye=42">
    <vt:lpwstr>w1fC3Ln6bWwWdf8uGnj6glKNAOnLwjWtGx+yTqyTSCbWtpqVs9pBf/UxT1/mbQdxjV6V27V4cdouZQeLh+casHVdR8mhSrBJakyMYSI7CgueKFrgibvs2DLnEQCnfj3pIzUNw+J298BI/0UN3rC/UUi1/uxFOrm/rMAM/wU29nwa2Ms7C82Ca0k87tRnJpfsdniTTdi/HwB0HhHwARrG2FQ1+ROaqmzbfUxjtmxzdbBO6yBEJPPx+gi2/j9KkbE</vt:lpwstr>
  </property>
  <property fmtid="{D5CDD505-2E9C-101B-9397-08002B2CF9AE}" pid="41" name="x1ye=43">
    <vt:lpwstr>GJBbmt8jcJNagRpnL9VkxJR4uuZuhR6oGzVxX5glcAQoYqCoIKYtF/QuF6e6O2ABgfdCut8Pl5Vkq2OZ9wRKRipKVhbmgmgaSUPDWTeSOL0Avl8Su0Btuj2krwkXj+vjKShcDqQA/sQ33aywvFjpbynW1CoTtHYEXpJKQ0m8JYF9zQ80f25d9gEKExa1vrRPX0Qb35nmu2XA3Tu4I7pa6o/YYOthHqtgJRfGA0VUhmS2ub2+nAVbNO0d1LqilfF</vt:lpwstr>
  </property>
  <property fmtid="{D5CDD505-2E9C-101B-9397-08002B2CF9AE}" pid="42" name="x1ye=44">
    <vt:lpwstr>LdoqaDuifDVTBRRBoetBxOgmu4kOFR0N6StsVIRZKSlbxL7jTMloEfz9Lv19bZSnOnGuigpk9JP20BbgPHksmw8esL3YTlX7EPO6ZECdYhhQ00X10INwYyYs8dLyITxrUAw9L7Z2vSYJO7yP3nYw2Y+1Si4t23COHgfj61KM6YkLvauSewJzjne1YaGOXF+/VbqF/z+jhC9tQzUmEYdctgWCQNURrJLUcSDTF4QsVdR8RESZAsfdnCD0MgWeZB3</vt:lpwstr>
  </property>
  <property fmtid="{D5CDD505-2E9C-101B-9397-08002B2CF9AE}" pid="43" name="x1ye=45">
    <vt:lpwstr>iXpIcKEBUWae3YAO6nj/BI37gLtwqJwjiHkpBfOzCYsfUfVAZWtwxq1QHVh8O76dfH2BYhCSsKP+ZDM9maJV1dnv7ijx5ONra67UUcy8EPpQDzTf9faQiLXwEZlz7obKiJW06uh9CTtlPAXyagAfGRcikO3ejJtoPGQm/sfcFnmXGYEConvDDXJLkK2w/p2qWrwD9CMawY+LE5Fy8FXCxn2Y1F5Ecq3sRYfO1Y2ubx29OprICwvrEmFJk6I+/fL</vt:lpwstr>
  </property>
  <property fmtid="{D5CDD505-2E9C-101B-9397-08002B2CF9AE}" pid="44" name="x1ye=46">
    <vt:lpwstr>TVwlVfbR6o/CRnz4XjBmW4rGLG3cXmdZl8aufktGmwMAt6Wa7jJv0kvuz91t9CtE+6VCl305VqqeBI/akOwz2oGgbqjpCoI7o+9pf0mBelbSiZWDOIzJd0vxSgAdZKsHCkEDcWEKb3a9HVXEJ1DeTeSmlGt6ocCC5Tst+6iYcS3I4Vt50NBH0Uu47mPUGx2qrGuRWxFOAiRKLm/Ly0XAnCVIoeGd5R6YfRkmdBs1EHUDoh6H5gcNU+3RdOgOLc9</vt:lpwstr>
  </property>
  <property fmtid="{D5CDD505-2E9C-101B-9397-08002B2CF9AE}" pid="45" name="x1ye=47">
    <vt:lpwstr>ekwR+j5mAlLIMhG1oy2llzEL3IC9AtMz+DMtksTLS2xZ5If6CXMhfJyaC9Q1fyjX8JHuU+wS1xXoVomEJiFl9e5bJu6SvYy/s6ZdRTW4xXFJfYT2d/hvlOLty+KrYEcZeoi2rXUPOLufCllJUT5svcf1u/sDURP9ALWI84+QlEeofyb7If48vFwTSZhrylk9/iM3GRgli62v7fbcJvVMCunepY9hMHp3bHEhhD+8IcwPD0Tvk8RAGgL1ZLLMWpq</vt:lpwstr>
  </property>
  <property fmtid="{D5CDD505-2E9C-101B-9397-08002B2CF9AE}" pid="46" name="x1ye=48">
    <vt:lpwstr>NdY7NORcAIYDBwrMhJSFJOkQUXaHRifebZo7KQMefPGvEHFsrAwfe3MjAWeRW8lWNug/B5G5H6NAHURaj7M/0qjr667GqLfMDlbjT0qFCMfoNdCs/OuldJ4JruiYPkhtt0grQlfoglJpssUwIerhjT0x9V1tHahpIr2pSAIBENRTJwbz8eBB9Q8U5qhyq31MYgP6CFvD9oFaztjhAcFVD0RflpIr+lyFAaOxGG3JgnsshFLpki0fzzSizJPMiUj</vt:lpwstr>
  </property>
  <property fmtid="{D5CDD505-2E9C-101B-9397-08002B2CF9AE}" pid="47" name="x1ye=49">
    <vt:lpwstr>j2g0IImf1Fz20AzmTYSG2giQvkI0KlAU1mUh8kfp+VppCpLg0c8y2B3gy6i2KttU/K49YVQ0FB6HSfhJ6thwJVhaLpqfOso+wWFY28nqsM3eMVZ6Zzo7R9fTJ2et2QvV5Dxqj/YIylKTfp8qFigiQgSKE+hamrGKy6HcXfVbs+E0AbENcQBIvJkknM+z8jCU1lrOGhkkDqq66ZaO0j97vvAtyi+BTJ+s7t3Gm9ZMVVb3gOeQ6nkXSdhynQnD1i2</vt:lpwstr>
  </property>
  <property fmtid="{D5CDD505-2E9C-101B-9397-08002B2CF9AE}" pid="48" name="x1ye=5">
    <vt:lpwstr>MR0ThDNCO2IHX9nin5c92aXshmLZDEZ/+WM96UQowNxENQCdX7pF+LR7+QBc5AzyGQkBfSJXLbridZUW6sM3Boe88qu+WhSqxAOzF9ySBAIf9EGPmkbEv6hwu5vYSwCiciJAHvZRg4TRsAfJdbe4fU7WkIDsajgq8zM6mX8zmqd1JKncJsBfUJ6Eju4kW10wQeUxZthgX28gHYgqzUpP+XOprSmH3s1DJRIJro/Yklt3QKaw2JvxRSDURNN1Pxs</vt:lpwstr>
  </property>
  <property fmtid="{D5CDD505-2E9C-101B-9397-08002B2CF9AE}" pid="49" name="x1ye=50">
    <vt:lpwstr>t9gWTyGc+x8zuhSU3/1I1JiL7M9xgaYuKAR0pZ2Ajge529FGXZ5lwuDC5MeqDknXRS70Pg/unvL35cXFmOZekifZJUMR7AAmW0eSA6pOF/o1zL6CzSi+lD2oiipuE3I+CgOcrSkM5zMEnAew271+HS2zUDsKrt6eEgxcsCzWnGAHuqBFM594AHhn6KwA8UtgCjkpyZQALY0g5hD5gfBSR1uOtk0jDpEjtPkbq1XOH0I21rAhWLa0Ssp7oWxKgU5</vt:lpwstr>
  </property>
  <property fmtid="{D5CDD505-2E9C-101B-9397-08002B2CF9AE}" pid="50" name="x1ye=51">
    <vt:lpwstr>V0jm6KozH0E9hTthFSI3Z7WoKJUBNxxRXwiNQX4IIWJtrSwyA8eDTVurovA5lUPrFZNJB78RsCdY5k0Rau1/FLpqQiMFQ+p6g5cTbPX9yX0bjWv3A3X/VKSaszUT351PA5y96vyy9E4nGmE3tdDKlfWlhUwRQIsrQcFv9OAPe0uRlUcUUiTNLhLb5rf865n2OsPignVPgVws/O6F+8MlZtSQ7F3f4vqkD90jWiqEuwrrPDx/VDaekKcbfDVuxr3</vt:lpwstr>
  </property>
  <property fmtid="{D5CDD505-2E9C-101B-9397-08002B2CF9AE}" pid="51" name="x1ye=52">
    <vt:lpwstr>3dw+pO/hg44hiuk09iXTRTxQ+qjvxVKestBrzO0M3/1ZzEdVR+39CBcSJXz9xD8JOC+4amajo1osjzpqAIu1ib2bcmYZzlfEWSeh8iKPB9zAloNTFu1mDa4qdqiOryU/3axoV1mwAb1+ysVYq3Hr53Io8yTGOdbygeAt/LU4zbMpeK/SQ3gtbugmS1ISTXHvn2gzORDFmgYz9AUsjRz7luEQPSwcaih3ASHLRoGt5kuVmyVzyQJfd7/GaRKMo7Y</vt:lpwstr>
  </property>
  <property fmtid="{D5CDD505-2E9C-101B-9397-08002B2CF9AE}" pid="52" name="x1ye=53">
    <vt:lpwstr>xiIfAfEBe89bJWxWjry7a00ctb/I3PJtSzAHcma773i0p7+m89w3l4NUGf1j3ZJF2XXBwsUBP760Ftxc9Jc7XVPCbTWVhm7ARRaBduNNlaMA+tuXQRja8lZeb1JnC/PK4c0kGvpPIt47FuHLkHmU0SBwXReO51a97a/3cACYpHbclxjpUhyTdLLPf6M+30sYUTbEYnf67PqVKkOYWUE7fU7tbtCvUGwqJtz5elkFemYgOr3Hx7J1Gjy+cM+9wgU</vt:lpwstr>
  </property>
  <property fmtid="{D5CDD505-2E9C-101B-9397-08002B2CF9AE}" pid="53" name="x1ye=54">
    <vt:lpwstr>UwmZbvufGUuRJW/R76Z4Umrq89wEoaeBtiQ3oUvcw8lftJVcb6jQGhe5Syd1TrLXPVuVr+ibGZXtyPRfoVO6rX6Cfv6pmbT413c+pFcNiDUaeH2tMPkfFh0Ykgc4HnKroGznkOeL/vjTZn5kPJiJsxJ6MCvmUZ8HM1FQXXbs7vhGJln8ON3XaxNHR1WYltvJMmAOMTxBlY4Uv4Mgp/Z1+7U5HHGxKwuGM8AFTeByna3EMqJ2NpBGhI71HNoe9hk</vt:lpwstr>
  </property>
  <property fmtid="{D5CDD505-2E9C-101B-9397-08002B2CF9AE}" pid="54" name="x1ye=55">
    <vt:lpwstr>nvr+KDbUexe6JKeGW/1+CzoCpzaDNYMOPFscdj9Ceobp+OPWJlcVFIDDqdW6RuhT2x3wEx8Kd85v77DXqTLUiYuOve0Ydzqvd2CkHResPEXi5TRlJuhV8nbx4lHkH6oN3EblVL+/vWSWDJhVsgZy4GZgeraGOgUBda4+DLEX9vLPKYOnRZPV++eZQtzveudXG9tAcutzwzEEBsaImDrEdhkGLUOx03OlbJQiTYlqy240i05I5MbFpk70L903bJx</vt:lpwstr>
  </property>
  <property fmtid="{D5CDD505-2E9C-101B-9397-08002B2CF9AE}" pid="55" name="x1ye=56">
    <vt:lpwstr>hFTZXHPiZk3JOQ4ZF0nwZUd80JoeXU/ggpxcar2ksCYwdxjSYBbUoH9ebOxK7SXO/EokpkTMLCGXN1vlkeu6G3EJgiaq7qqWJeSwkS5yqwyDTrJfn3XMbwbXpH7nX/CoiJOc0zIbXkYZq0X5gzKGrz7vVredfkRxwd3gDo5PWaFu6n5S9P3GtC+mv/7HELnpnpr8GyUfDQ1iZJj08xKyUQ1QgdrcYTI0/oHYH+VVKz+4WyCK2bGr7ahnazZR8PB</vt:lpwstr>
  </property>
  <property fmtid="{D5CDD505-2E9C-101B-9397-08002B2CF9AE}" pid="56" name="x1ye=57">
    <vt:lpwstr>d1kuUj31EKFQOfpmIUj3qfMlQm+gT5CDMDrA1zAtGuiICa0R2YPDW5V1K1eIep4rPebz4xUEIHrd3VOj84cASpmoSfKV75sTySpHVED19bdi2mQvmQcg/XTDLd6tR91FPFLpX/rNm8rltJHC9JFW+elAvoeFOSGlH8kXG7iuRP9qX95V9VenTG1+lreA6wlw8wSJjjofvfEEPQmGnOly3kUCA+OY8BesCuO/0jUOmuQMAR0GBEadf4RoMR8eAkj</vt:lpwstr>
  </property>
  <property fmtid="{D5CDD505-2E9C-101B-9397-08002B2CF9AE}" pid="57" name="x1ye=58">
    <vt:lpwstr>K5eh+9JzTaJA3NjyjVCllCUcL8wIXnttfMeFUYdqpvSLAFZXbjBwSqBvBFH50bwRMPwvxXifQFirIEHoK5TmVZnZgxSqsCVnjmF36n0J8RzuGN3tOIbp5feSxY39e6VjgaOcafU4NyDRC5YSwpd9eTRBsCmrh0V9/RdmUnrATxts5VVOHSfQFobpBiyZDSO7VQiW3DaeWIGil43He3KsgDtLw5nPzUoardascQh5LwPlf07Km+AIvYckJGK4Srt</vt:lpwstr>
  </property>
  <property fmtid="{D5CDD505-2E9C-101B-9397-08002B2CF9AE}" pid="58" name="x1ye=59">
    <vt:lpwstr>29am4XImHBGC/n4gBkvLMKyasT8tmSevqm8qv5KYVIj28yozQr/wR8A+1aLTBx1eyfVpgVCZs2XaRJXEDttzB9tIuspSvDOjfxSOZIEGmsJLlk7peBi8r2B1QF4b6fOV0BvjURNyafybHch8BTS0XTbl4K66gA30HQLb2zNjrERJiLtwKVgx5OZXyp6+I7k2O9EI2OFtXkpLFhPabApKKXJHDYhd8UY7wrT+kRtGJHRNbWIah/vXXSKP2NK5L3W</vt:lpwstr>
  </property>
  <property fmtid="{D5CDD505-2E9C-101B-9397-08002B2CF9AE}" pid="59" name="x1ye=6">
    <vt:lpwstr>r4j0efvvvaPjvv+pgfV/NJLBWCOdfdKmOCGw8IrRi6GGKEg58yzpphgJqoFt9qMdHkzsrRDVeqYty4PzNFDrjWDtpRx6dAcIaKK0x36aaUutomU/OEz/G+WGUz/LyHCl2TivYJC3LzQyzOwFVnhYoGNbEU2fUmFdOOzYZLlpoKc5ePwR8eNbdiJvNfIk1owEsBqAXaD6J7JGMPmhwDRPOklUnlvlytznghP9cprnbPvnt8wj9bGwK/HYEuiTAUw</vt:lpwstr>
  </property>
  <property fmtid="{D5CDD505-2E9C-101B-9397-08002B2CF9AE}" pid="60" name="x1ye=60">
    <vt:lpwstr>/r69sXH34Qo1KMYlfwx2QMK/3js569Rdt6lAPJr3ZK9jDXzAjlR24UhFzZqt8Pci5+VIw/r9dbdVFaSS8rg+Tw4yurVr1gYJPPb9dWCUG73bU29HXEwLtagJ3GixdphiQvCghw1UywvX/TlYowN2nYqooolTTIwW9k5rcApM4vNezPiaJyepiLOmrxbGDVh0j0wHgmaLV7MYRE9r+3qJ2a3Ubo3bzi2q8mAieKwDBRQ8scwI6sQ/a8/EoPeZmZY</vt:lpwstr>
  </property>
  <property fmtid="{D5CDD505-2E9C-101B-9397-08002B2CF9AE}" pid="61" name="x1ye=61">
    <vt:lpwstr>UtXV9n/tuI4Or4NOkUbTr8YbT0k7cPrqGwMZzTkVpO+vnCpjjB+aY05OQFapW0SuW0yPEnw55VhtTMOpXXnKqeErUbiC5pFmFFsho5VykSgv3BjKFW+qhXfIoMqZfXnfIqGb7ue6Xff/+z3XT3YbrbsnZ5XB/CUPiTUpOqIxROiT0wF+KHYNOOwC13gWxdbX/k0fDzfcoDXfC1oLZanvfm75I2+s7cnKNfUq5mg7fVtgIfHzivfkYPJgol8xa7l</vt:lpwstr>
  </property>
  <property fmtid="{D5CDD505-2E9C-101B-9397-08002B2CF9AE}" pid="62" name="x1ye=62">
    <vt:lpwstr>o1Yrt12UCNwGgejhO7MODW6uKlSewIPTBW40DkRO57e0yto8KRtClzHfwhB5jrNX1f81BwnoR7gmRLeur0WJ2tYkWX8gTN+o79INyNEdfUjnnMiEFgUP0hwL88fEahf/zALLjKr3Fy1CB3mw/0hgqPsphVdjDzFmD5WUMzBahLEgyiJTDUD4TniKBUVp8xDL6QN+B2/rZFxw3Tp+Khj7hfXsH0KHmjuNNTTWNFTGPmXgsjgj7xUbJZ9E2Tmo5/c</vt:lpwstr>
  </property>
  <property fmtid="{D5CDD505-2E9C-101B-9397-08002B2CF9AE}" pid="63" name="x1ye=63">
    <vt:lpwstr>+Uci5SVfjNBONHrKR9o1wR5ZwCOJI5k96cDhgjJSs5U3b9gCovYJbw72YTQ4fWpT5uOwGUnAUnASxCHxsYOocZmBk/4SMglBE2Qh1k/IXy5uiHAy2TE08kirJgCgdM0jfbi7GsLeITp88Ly2zGtIzu6zib9BPVVnsNIEoWoRqlD3mWrH9K3u9WGfjqruNirYgU8UswsKFfNZTgj9SUrlx+pfLzf96XphS4TLhOx2huXxBuvqfveoAI3H4CBuzOH</vt:lpwstr>
  </property>
  <property fmtid="{D5CDD505-2E9C-101B-9397-08002B2CF9AE}" pid="64" name="x1ye=64">
    <vt:lpwstr>7Meya6ZNYkWIkBtnCCiFG4NHCXSC4BfJQGBtJTnR+/GoMakqe4syq8CYm+A2AZaUSB2EYC4Xvq4C8ZkclO9g8379++Lo77OfMZrmmfmJ+8aVuvCaQOeXgLQbdIzT1OznETcEWNId9YivY3w0OvC4q0CPoOfrRv7AI5JzMScl3V55mXyUHK+YV1Z1n3p8dLjvExhWEggnr7GYfj09tWYoITGEZaP5ngzRTJRjCP1htixXCNiDQT2iNnZjEBtMxoF</vt:lpwstr>
  </property>
  <property fmtid="{D5CDD505-2E9C-101B-9397-08002B2CF9AE}" pid="65" name="x1ye=65">
    <vt:lpwstr>wJks++AYAX/XlYXIJ3J0psY5LarakvFl2c1cfhQ+xtuMMgFDu8hHSZVgD+c7PpO7IH19FZO8ktPlyF4rFAQiOUtr2oTBQiu5hvAykUo2hfBuisJBNe8PRXD/SAlXTEp7l1HM/QCxcYT8XGvokQGvxYbwaynr1RfQzOyXsIPqb6EkYlN1gHpayiQbUV5OcsdRdndDSSpAtab7JK4blWwBW41Ut422/eDGYxCqi5M6uR/oq4WG5De+dSa2YKDE1vd</vt:lpwstr>
  </property>
  <property fmtid="{D5CDD505-2E9C-101B-9397-08002B2CF9AE}" pid="66" name="x1ye=66">
    <vt:lpwstr>Q/Qt+O3od+Ug/uGfbVTQFiBVccIp6j5zWW+jpWcCmd5Rp3WCpehUS4NxTAr+lgyYL6bC52CtppNJ9jGngh/OOGwv4CG9nehXQINAL4jOvTR/IRs3sSpY/ezp8SuLrEIfjdMJdKb+GPaGU5WSozUCbOUFf3NKFy3zDUDT2r0uGW1FNV08R3gJMMFqbJMNMNpGT6CuaxUmyVdILov4rNIltSAAiCB2KB22IWuLs2O1wabZzTD/8CaFVmxHuwrgIgD</vt:lpwstr>
  </property>
  <property fmtid="{D5CDD505-2E9C-101B-9397-08002B2CF9AE}" pid="67" name="x1ye=67">
    <vt:lpwstr>fToH9ugMBqQkilU0CTuhbnaod95T60w0nbUSS2ROdtUZrPm2excUqsEJVarzs1hg7SNnfsrx+GsuTjQJkEmMnEiNcbh83j+Ng+rZM0T36uSMZoyo4TyoVVV47zF/IHmny8GNBMvMqh/A+yOs1l4QcbdK/eblDGCZd6AlLZ0QDCQPkwtS9kKaqOQWVgDa039AFE9fK92uBVVK1z5YUhe16RkKJlF0kIyCb2Jg69pia+nXl4J4cTQ1Uc3zhG0/C62</vt:lpwstr>
  </property>
  <property fmtid="{D5CDD505-2E9C-101B-9397-08002B2CF9AE}" pid="68" name="x1ye=68">
    <vt:lpwstr>EQhlNSkNe4wTiquMcbkFMA27yYre47yPfCOUALzEc5tBBVxUlQRQ3ICLwNMsc/Bs4VLXDPOgsC5Sjxp0n+n5YvOTHE6y9P4YC/89p26CSHyGQ6xaUElCoStIH9HrD1CCksbeu7igevlcOs4xlkM9aPE3WVY/8ke0WI532q2xwaDVSjFe1Wq6Ci93nF9LjUihOpdIR8WDju62lap8EawTmT/YncqxoE/ypQbM2bAkpSB1VmH8XKwPpuZuXPBRx0/</vt:lpwstr>
  </property>
  <property fmtid="{D5CDD505-2E9C-101B-9397-08002B2CF9AE}" pid="69" name="x1ye=69">
    <vt:lpwstr>c35dlmhOeD1p4adEBiUx+Vu8rxjzk0k0C3uULW+iLcjIBdfUZSWRXxRFKWpFtMT2RI0tccG4zOseTtUPoZQ9kstN75tLxBpxrtqoY6QGkvhuD9e36PUBHk05RrkK9W0xNKsJHmx+BRbQNObFAoBuQ3yzCNjsK3avHCzocf/pN+GWT7XAPBB7wgqK/dkTpcP7pNH+IdlckQTCcmjSn5wYQsFqSnxRvLScVGKfAz5A3B1AYzu2Ss5lEOUJx9z0hUO</vt:lpwstr>
  </property>
  <property fmtid="{D5CDD505-2E9C-101B-9397-08002B2CF9AE}" pid="70" name="x1ye=7">
    <vt:lpwstr>eMvwRs+g9sukxO8n9ypLlDu/RPkU8olMuBgox5blsbODiDKlGTcyKkk1yjMywYBUHJmI+oR3LwR1QdPltqjD95xymPNz7zoC2bCH0hGGQRUDXwVgQ3j/cwwOh7p+lTNadpZQ5qlv0kykAMVbQhqlZvXgx5/QHYquoD808NAwtUDwKJCHK042G7RNCFIx56+0fOyCag0zwzsLQWIdR4hSqJSnA3jOxT36nRT3ouVcvIdin5+z8JPbuks/lNwJfJN</vt:lpwstr>
  </property>
  <property fmtid="{D5CDD505-2E9C-101B-9397-08002B2CF9AE}" pid="71" name="x1ye=70">
    <vt:lpwstr>gJ2nHWTpcImxHuL9b2jn4C6ZLqZix0qY3DmgRhdDgH268ECaiBRy00itcQLS4kx0blhZfo5GjfRZbOfVuTdnH5nTGrjK9KwSRWMbW5CrEyxT30GMYxfMY3qjjlOvqhKNRI9MJIKntp1sldFSsjMNoAzg/mglb5yf5+fOqdG9CuAIuRBP1+/C7pjcXiMpDHKBKh324juKM/cPT4yRp9rYNcgCv4WNOE2bfvw6TRVnAVgP5ZadzIfIK++yTv/nI4H</vt:lpwstr>
  </property>
  <property fmtid="{D5CDD505-2E9C-101B-9397-08002B2CF9AE}" pid="72" name="x1ye=71">
    <vt:lpwstr>grSascI51ajiilkCXVeu4Lzq2co5VzLZ3EFc1W6PXmb5SovOmSp8inWNRKXnewlSooDHPQ/Lfc5tYZai5f7D8Kwyax8hzWHfD8JAOIA/D45x4WuDNBQdmOpAU5iEgllJZUtQrTq4+CNJBm9lBdZ3eijHGPxxYtP3vJvSmqYCa9sR8lTwAzl0je6CnYSc17CV90Sx95eRTBtlgqoYXfN+A0rX/c2N2JcmPpp+5L9hIRTcSqa+9+NuGHjl3UoKxII</vt:lpwstr>
  </property>
  <property fmtid="{D5CDD505-2E9C-101B-9397-08002B2CF9AE}" pid="73" name="x1ye=72">
    <vt:lpwstr>xvxvAfoD+NEpnQ0rdoKctwyF2BBRKFjZ0aDTVjg4ETRoC/xc0oP9Uk+r2CN8yn6vVUguqYq6oZ2S4oNw4ysrF+czkiXi21XcdcUZqOuqEUSXiwe03LZjM/bNgO1hHByopoyrc2pIGeWe2lryIoAIiD11VnRUfVYWmg8Xtq5VgKfLs5w3Hh+WvX5sv7e9uGY8RGaoLBhYjaABoWgWvTFbQyC6gQOayS/4nXmIHuO4LP3q+mBEfaucOfnFlfUQB7+</vt:lpwstr>
  </property>
  <property fmtid="{D5CDD505-2E9C-101B-9397-08002B2CF9AE}" pid="74" name="x1ye=73">
    <vt:lpwstr>PFpmvUoNtZcsN7s0IHv5s7847JKggFhcx5mVPPzIOfh72JbidqaS8YCmiqxieprDrLVcbnKwOun82Rqz2GYEhJINE2lrC7c7fp2b3nqOG+biabwychK98xUfaf44N1IsQUfeQg+/lVbF4yvEn5iUH8jgeN1MpcTE35TWLPUj8zaxfHRikH6qEqXXrEEUYhNiFc0gKsP7GAP7IN5V43tTjx/jXE4ODJby4He5vnnPmYgtUXtb58kzZl/HiCyImNL</vt:lpwstr>
  </property>
  <property fmtid="{D5CDD505-2E9C-101B-9397-08002B2CF9AE}" pid="75" name="x1ye=74">
    <vt:lpwstr>ezfMhq/2jI820H1Lz3umJUIodUCPNZa2dNH65WSBZEI5RHChQHKepryGs+S7HT3el3JQsgTLMtvVrSqhdLwOpf2PAicjgF0iB7vVdboXikpHE1qDxMjHoA4VdxbJE0f6JrPZNHNROCadOX6dGXsd4tqNV1NhFQ8UpHvYegOp1EP4FtzowySLYizP6K1G6XW8kqFL3rPhcINw8QU3z4BfYFmWKz/iHFCTAYnHllzbi+25od4NMkV4ta+PUAbKuem</vt:lpwstr>
  </property>
  <property fmtid="{D5CDD505-2E9C-101B-9397-08002B2CF9AE}" pid="76" name="x1ye=75">
    <vt:lpwstr>AYBznqeae6jWf7Wj0Xca9DM0OlNwWqPww5Puq1aYe1uX4ZvN5cl5HS93LusMSwoJfTQyh6eNaipxFzUfdhyvTMiBk7FgMl/q+n7u6HLIfDpXjyFpfdRqlIM5rmg2cSiD3hVsLFqzYFZVLxgzfI6T2kUk0PXxIBMEXYAstjLspJHvLht4/Q3wgey/3h9HB8C9CrYXjvzMEDhJ1/yoFBzye1Eme+2J6HNUbvn8wUu9TkB7GWUB+Svk+dnzSGudY+S</vt:lpwstr>
  </property>
  <property fmtid="{D5CDD505-2E9C-101B-9397-08002B2CF9AE}" pid="77" name="x1ye=76">
    <vt:lpwstr>MOqd530xC604sVsm3O243a44MyNoiPCbIU0FNdn0CPKjJpI4dmpW9glytiW1bg+fgNZxvkttv85h8ytAh0JS/JYp4/cjP4jo8CLJSbBzjBz4WtJJ85tcAb55jMbwV8pT4+ZpMjL3lhBl2RRpAv0Q/GxqAofpp1ab036fDAUqqO+Htw7zytW0qjoVcoNwgPuj/Tvdnlm3CDZMY/fxZj5yHev5Ff0J33KFHLmso0I6Ca7QjU7w7S+sZE78MBfrklS</vt:lpwstr>
  </property>
  <property fmtid="{D5CDD505-2E9C-101B-9397-08002B2CF9AE}" pid="78" name="x1ye=77">
    <vt:lpwstr>k71fF2qqvQsReP5MJYPI3mYCplcnRPHu46usq4U58mfsp1ak/r5GirKqORjdZ1Xsynwr8ksLvz50bnYtMBs9FwaoXSlOqXAicVlY2SV+CQs8FWFb6cy/lC2ULDdqwmSPtHpq360nasN672+jPVvwFsa48yrdVn1EGXc8kALYAclNq66x2NUUlAuWHb0ZODjBo5raXv1n9u39eOhykRi1JjamUGAwoSQwD57fULysDBKzp3DVL/LTdpqKRGEoJ26</vt:lpwstr>
  </property>
  <property fmtid="{D5CDD505-2E9C-101B-9397-08002B2CF9AE}" pid="79" name="x1ye=78">
    <vt:lpwstr>W7qo3QhEo+hQ6uBWJBc2DPmd8Qeg7TM1lowOn2azjvMu4N8cRExHzGHHUjdu9GY7sqjJm2/E3vmTzxJ2Avzxl/K8aXNOyYscYuL9UvVKcUMAWEP5/tIwJ1Dibf2ovHPkRcK3sEVTwM97uc1uKp/S9UVnyK5OuFmI/1bmvFbRXFVDs6AvR4dnUx/ghiagF612HKer1YjnkXRYriV38HXISO9XOzhPpmjUwwV2IIjZ3ds3BzZLAp96uKSaGasM8E8</vt:lpwstr>
  </property>
  <property fmtid="{D5CDD505-2E9C-101B-9397-08002B2CF9AE}" pid="80" name="x1ye=79">
    <vt:lpwstr>Eo/aCvYOhtD0BWBvX45Pl/+Ar5cp0Cj9bP66kgu9hnOOH2DYroVL5g+FEYJJS8Teafuz8YqWm+KweWoCKMP4rP9OHhqbwL/5ls+MhiXfYgYyuShkW7MNpGMc+QY19wylLX9uC5pqsll7GA+PCm9t4vRAUYjRM40msf8u8tY+gP3EC6KCeBricZq4fugguncMrCzVwtlMVK1fP2JM70k5soiiJB2wost8byi5DihDpBRjhJYcf+nkx+R9TQuB275</vt:lpwstr>
  </property>
  <property fmtid="{D5CDD505-2E9C-101B-9397-08002B2CF9AE}" pid="81" name="x1ye=8">
    <vt:lpwstr>ZuqnII5itFBfR3SvttlAI23NFMYCr4vjxKAAoj87BvJg5Cc9Iw311uwfbmkw1iWtYutzuAqnq1OlXnnqLlZq0H1znttdiXY1vJTMd6sj281gYOaLuCtkuqX5EVQ/TnEoAyVnNKMqanoA2RjgZZEsyeLC/KJBu0rYD483CSEDVWtbAD+zUsyWqdXfOCDt8UeEwoE9VXWpTHLnaeC4fleuTn6WwxcFttvqMevkgz3Xu1sLfb6PAwyNLVXVANFMjik</vt:lpwstr>
  </property>
  <property fmtid="{D5CDD505-2E9C-101B-9397-08002B2CF9AE}" pid="82" name="x1ye=80">
    <vt:lpwstr>PSIbs7i07eBrbQ372ZcVUGi3//vFE/51pYelqbP1MBZ1GbwjUQebSlbqevi00vbe7qpG06CnE4Z21uYajK0puUHZLcxYuShzXhkRVWDwlvhDFIR8KTuBK8k8v3ktJtgBwMjHCYqqwNYRUD2zklT8ufEEye5d8DPllr5REkmpMu2PTTdtfmIQR+pYhOKdpD7g/pjf3vdkdxlNZhwDMhFYQD/RambDTgkpHCaqEaSg6jrtGhxACG/mEnJdRXYw6eK</vt:lpwstr>
  </property>
  <property fmtid="{D5CDD505-2E9C-101B-9397-08002B2CF9AE}" pid="83" name="x1ye=81">
    <vt:lpwstr>+4Tnn/HKgUm9urM0qa3LdVZlZy3nVttWtUX/qRmvXBqkqvmVvaECPRkac0yNrDttIwFv0RaK6yL5HnhZA0usPUHmllxGszS91BqNQuJTYM0V6qsBrnxKT8gQpAoEFWdfCO5PaCdFXN/XrH/lg0qnZWFMxocqXbHsykMNG5TAbSaB8shsBAGdCasF9op4fltv3wG/zNtUfewHh30RbzXxxWgJRXHLGsypOuX7YpD3uOjOgwvU45rHL9KoI28XeKs</vt:lpwstr>
  </property>
  <property fmtid="{D5CDD505-2E9C-101B-9397-08002B2CF9AE}" pid="84" name="x1ye=82">
    <vt:lpwstr>JirjDC3Y5SdBXzshX2PZZP8PQs7ccTQbvGycMBOLkitQi0+3gAh9/PfPRjHhN+g1qyAdJE586PbLh8E8dqRsFR8Ft4maVIew6DPvHBeuxoi5sX4hZ+EUbgn3TtViXQmjTBy76eLxv+8Ah/9K25RLHvfalnLSr3nSdFiFa7TcJEkQKybeF2MjhUEZufJKtk7y6cXpI25LwG+Zyz8MUcCca5PKZlG3tohxb7SDT1tuFXs3h5x0YucZNDBBW6jT7P5</vt:lpwstr>
  </property>
  <property fmtid="{D5CDD505-2E9C-101B-9397-08002B2CF9AE}" pid="85" name="x1ye=83">
    <vt:lpwstr>AV0kca5xegqtlrx6AkVgRs9SnKXAAPcRiRrGNSUI0JVZm5+5Jfr9Rj6BMIwGnFv2vnJ6sLoBUQMAnZlcZZexIT1iwkm18ZaMCrDl8bX+gzMI4W7E9lxBbuyeDr5QXoNuPWeFyNJ9evL7PH55+xzA4w51eot4wR6nDz2kAlRvjHlsisv3AP5tgSS+wiaVKZS2HEIP+tucQHal6MFri5IB8WtT6rt5/ETAwjJvbegur8vJChZg0QjJV+XXG990wTd</vt:lpwstr>
  </property>
  <property fmtid="{D5CDD505-2E9C-101B-9397-08002B2CF9AE}" pid="86" name="x1ye=84">
    <vt:lpwstr>XQXaY8HPZ0nznmhrnzDPCPilslCzH+0GfzOL25/QWVZlGmEvKXi1tVAAY1tq7i3S3g3cHY53/DLvRFcnoDiOyUujhMUEltk79d0O1qW5Q8nZIPRCwsCA/94F6I0vAdsuxUzQO3v7dCE1JXTkAg09c4cEmVN6J1i2KJ5cuSPg3XfO0TbOwrzeNOLK+qODNMnurS9UBNtenY8hmIn0aehGBij1T9D6ycHHgc62i1lgnmHvl82NromirwmpzL9//wH</vt:lpwstr>
  </property>
  <property fmtid="{D5CDD505-2E9C-101B-9397-08002B2CF9AE}" pid="87" name="x1ye=85">
    <vt:lpwstr>CkBwhuFMAAA==</vt:lpwstr>
  </property>
  <property fmtid="{D5CDD505-2E9C-101B-9397-08002B2CF9AE}" pid="88" name="x1ye=9">
    <vt:lpwstr>W5PYKihHsW6CU9UhWircJdH94ozLv9dNOpIs9b08MiVrmfBrM2gfJaQ5bPlPAHxNLCi0gHufviJSiIKhJTa/KVsoFmj4DbyURB5WxagwV1nyTL5TPc30odnCfWQDZ2GZCdGSWEj0cNrVx2nQuq996KiCSPJmBZn/0aJd/6HPATs+U5Ytz1cbvnAS9Zd30LZPPfYU/TCXf9Qn271jd0crZmgylawPeV6Qm0E0S0LAv3q9RfMkvdHg/ZYMQvBX4wF</vt:lpwstr>
  </property>
</Properties>
</file>